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9A0" w:rsidRPr="006021D8" w:rsidRDefault="005D399C" w:rsidP="003A05CC">
      <w:pPr>
        <w:spacing w:line="360" w:lineRule="auto"/>
      </w:pPr>
      <w:r>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99060</wp:posOffset>
            </wp:positionV>
            <wp:extent cx="1524000" cy="485775"/>
            <wp:effectExtent l="19050" t="0" r="0" b="0"/>
            <wp:wrapSquare wrapText="bothSides"/>
            <wp:docPr id="2" name="图片 2" descr="chinateleco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natelecom1"/>
                    <pic:cNvPicPr>
                      <a:picLocks noChangeAspect="1" noChangeArrowheads="1"/>
                    </pic:cNvPicPr>
                  </pic:nvPicPr>
                  <pic:blipFill>
                    <a:blip r:embed="rId8" cstate="print"/>
                    <a:srcRect/>
                    <a:stretch>
                      <a:fillRect/>
                    </a:stretch>
                  </pic:blipFill>
                  <pic:spPr bwMode="auto">
                    <a:xfrm>
                      <a:off x="0" y="0"/>
                      <a:ext cx="1524000" cy="485775"/>
                    </a:xfrm>
                    <a:prstGeom prst="rect">
                      <a:avLst/>
                    </a:prstGeom>
                    <a:noFill/>
                    <a:ln w="9525">
                      <a:noFill/>
                      <a:miter lim="800000"/>
                      <a:headEnd/>
                      <a:tailEnd/>
                    </a:ln>
                  </pic:spPr>
                </pic:pic>
              </a:graphicData>
            </a:graphic>
          </wp:anchor>
        </w:drawing>
      </w: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Default="004A29A0" w:rsidP="003A05CC">
      <w:pPr>
        <w:pStyle w:val="a3"/>
        <w:spacing w:line="360" w:lineRule="auto"/>
        <w:rPr>
          <w:color w:val="auto"/>
        </w:rPr>
      </w:pPr>
      <w:r w:rsidRPr="006021D8">
        <w:rPr>
          <w:rFonts w:hint="eastAsia"/>
          <w:color w:val="auto"/>
        </w:rPr>
        <w:t>中国电信</w:t>
      </w:r>
      <w:r>
        <w:rPr>
          <w:rFonts w:hint="eastAsia"/>
          <w:color w:val="auto"/>
        </w:rPr>
        <w:t>天翼Live平台</w:t>
      </w:r>
      <w:r w:rsidRPr="006021D8">
        <w:rPr>
          <w:rFonts w:hint="eastAsia"/>
          <w:color w:val="auto"/>
        </w:rPr>
        <w:t>技术规范</w:t>
      </w:r>
    </w:p>
    <w:p w:rsidR="004A29A0" w:rsidRPr="006021D8" w:rsidRDefault="004A29A0" w:rsidP="003A05CC">
      <w:pPr>
        <w:pStyle w:val="a3"/>
        <w:spacing w:line="360" w:lineRule="auto"/>
        <w:rPr>
          <w:color w:val="auto"/>
        </w:rPr>
      </w:pPr>
      <w:r>
        <w:rPr>
          <w:rFonts w:hint="eastAsia"/>
          <w:color w:val="auto"/>
        </w:rPr>
        <w:t>－文件传输子系统分册（V2.0）</w:t>
      </w:r>
    </w:p>
    <w:p w:rsidR="004A29A0" w:rsidRPr="006021D8" w:rsidRDefault="004A29A0" w:rsidP="003A05CC">
      <w:pPr>
        <w:pStyle w:val="a4"/>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6021D8" w:rsidRDefault="004A29A0" w:rsidP="003A05CC">
      <w:pPr>
        <w:spacing w:line="360" w:lineRule="auto"/>
      </w:pPr>
    </w:p>
    <w:p w:rsidR="004A29A0" w:rsidRPr="000E3C71" w:rsidRDefault="004A29A0" w:rsidP="003A05CC">
      <w:pPr>
        <w:pStyle w:val="a7"/>
        <w:spacing w:line="360" w:lineRule="auto"/>
      </w:pPr>
      <w:r w:rsidRPr="000E3C71">
        <w:rPr>
          <w:rFonts w:hint="eastAsia"/>
        </w:rPr>
        <w:t>中国电信集团公司</w:t>
      </w:r>
    </w:p>
    <w:p w:rsidR="004A29A0" w:rsidRDefault="004A29A0" w:rsidP="003A05CC">
      <w:pPr>
        <w:pStyle w:val="a7"/>
        <w:spacing w:line="360" w:lineRule="auto"/>
      </w:pPr>
    </w:p>
    <w:p w:rsidR="004A29A0" w:rsidRPr="001F1DC4" w:rsidRDefault="004A29A0" w:rsidP="003A05CC">
      <w:pPr>
        <w:pStyle w:val="a7"/>
        <w:spacing w:line="360" w:lineRule="auto"/>
        <w:sectPr w:rsidR="004A29A0" w:rsidRPr="001F1DC4" w:rsidSect="004A29A0">
          <w:headerReference w:type="even" r:id="rId9"/>
          <w:footerReference w:type="even" r:id="rId10"/>
          <w:headerReference w:type="first" r:id="rId11"/>
          <w:footerReference w:type="first" r:id="rId12"/>
          <w:pgSz w:w="11906" w:h="16838"/>
          <w:pgMar w:top="1440" w:right="1800" w:bottom="1440" w:left="1800" w:header="851" w:footer="992" w:gutter="0"/>
          <w:pgNumType w:start="0"/>
          <w:cols w:space="425"/>
          <w:docGrid w:type="lines" w:linePitch="312"/>
        </w:sectPr>
      </w:pPr>
      <w:r>
        <w:rPr>
          <w:rFonts w:hint="eastAsia"/>
        </w:rPr>
        <w:t>2010年3月</w:t>
      </w:r>
    </w:p>
    <w:p w:rsidR="004A29A0" w:rsidRDefault="004A29A0" w:rsidP="003A05CC">
      <w:pPr>
        <w:pStyle w:val="1"/>
        <w:spacing w:line="360" w:lineRule="auto"/>
      </w:pPr>
      <w:r w:rsidRPr="009611A5">
        <w:rPr>
          <w:rFonts w:hint="eastAsia"/>
        </w:rPr>
        <w:lastRenderedPageBreak/>
        <w:t>适用范围</w:t>
      </w:r>
    </w:p>
    <w:p w:rsidR="0056195F" w:rsidRPr="0056195F" w:rsidRDefault="0056195F" w:rsidP="003A05CC">
      <w:pPr>
        <w:spacing w:line="360" w:lineRule="auto"/>
      </w:pPr>
      <w:r>
        <w:rPr>
          <w:rFonts w:hint="eastAsia"/>
        </w:rPr>
        <w:t>本规范适用于中国电信集团</w:t>
      </w:r>
      <w:r w:rsidR="00CE5B13">
        <w:rPr>
          <w:rFonts w:hint="eastAsia"/>
        </w:rPr>
        <w:t>天翼</w:t>
      </w:r>
      <w:r w:rsidR="00CE5B13">
        <w:rPr>
          <w:rFonts w:hint="eastAsia"/>
        </w:rPr>
        <w:t>LIVE2.0</w:t>
      </w:r>
      <w:r w:rsidR="00CE5B13">
        <w:rPr>
          <w:rFonts w:hint="eastAsia"/>
        </w:rPr>
        <w:t>中超级文件传输</w:t>
      </w:r>
      <w:r>
        <w:rPr>
          <w:rFonts w:hint="eastAsia"/>
        </w:rPr>
        <w:t>的设计和研发，提供给为中国电信开发领航平台的软硬件厂商。本规范是中国电信各级运营单位进行领航平台招标采购、工程设计、网络运营、管理、维护等方面的技术依据。</w:t>
      </w:r>
    </w:p>
    <w:p w:rsidR="004A29A0" w:rsidRDefault="004A29A0" w:rsidP="003A05CC">
      <w:pPr>
        <w:pStyle w:val="1"/>
        <w:spacing w:line="360" w:lineRule="auto"/>
      </w:pPr>
      <w:r>
        <w:rPr>
          <w:rFonts w:hint="eastAsia"/>
        </w:rPr>
        <w:lastRenderedPageBreak/>
        <w:t>引用标准</w:t>
      </w:r>
    </w:p>
    <w:p w:rsidR="004A29A0" w:rsidRDefault="004A29A0" w:rsidP="003A05CC">
      <w:pPr>
        <w:pStyle w:val="1"/>
        <w:spacing w:line="360" w:lineRule="auto"/>
      </w:pPr>
      <w:r>
        <w:rPr>
          <w:rFonts w:hint="eastAsia"/>
        </w:rPr>
        <w:lastRenderedPageBreak/>
        <w:t>名词定义及缩略语</w:t>
      </w:r>
    </w:p>
    <w:p w:rsidR="000302EC" w:rsidRDefault="00B41BC0" w:rsidP="003A05CC">
      <w:pPr>
        <w:spacing w:line="360" w:lineRule="auto"/>
      </w:pPr>
      <w:r w:rsidRPr="007C4E08">
        <w:rPr>
          <w:rStyle w:val="aa"/>
          <w:rFonts w:hint="eastAsia"/>
        </w:rPr>
        <w:t>P2P</w:t>
      </w:r>
      <w:r w:rsidR="004E497D">
        <w:rPr>
          <w:rFonts w:hint="eastAsia"/>
        </w:rPr>
        <w:t>：</w:t>
      </w:r>
      <w:r w:rsidR="004E497D" w:rsidRPr="004E497D">
        <w:rPr>
          <w:rFonts w:hint="eastAsia"/>
        </w:rPr>
        <w:t xml:space="preserve"> </w:t>
      </w:r>
      <w:r w:rsidR="004E497D" w:rsidRPr="00F822B9">
        <w:rPr>
          <w:rFonts w:hint="eastAsia"/>
        </w:rPr>
        <w:t>Peer to Peer</w:t>
      </w:r>
      <w:r w:rsidR="004E497D">
        <w:rPr>
          <w:rFonts w:hint="eastAsia"/>
        </w:rPr>
        <w:t>，点对点</w:t>
      </w:r>
    </w:p>
    <w:p w:rsidR="000302EC" w:rsidRDefault="000302EC" w:rsidP="003A05CC">
      <w:pPr>
        <w:spacing w:line="360" w:lineRule="auto"/>
      </w:pPr>
      <w:r>
        <w:rPr>
          <w:rStyle w:val="aa"/>
        </w:rPr>
        <w:t>Full Cone NAT</w:t>
      </w:r>
      <w:r>
        <w:t>：所有来自同一</w:t>
      </w:r>
      <w:r>
        <w:t xml:space="preserve"> </w:t>
      </w:r>
      <w:r>
        <w:t>个内部</w:t>
      </w:r>
      <w:r>
        <w:t>Tuple X</w:t>
      </w:r>
      <w:r>
        <w:t>的请求均被</w:t>
      </w:r>
      <w:r>
        <w:t>NAT</w:t>
      </w:r>
      <w:r>
        <w:t>转换至同一个外部</w:t>
      </w:r>
      <w:r>
        <w:t>Tuple Y</w:t>
      </w:r>
      <w:r>
        <w:t>，而不管这些请求是不是属于同一个应用或者是多个应用的。除此之外，当</w:t>
      </w:r>
      <w:r>
        <w:t>X-Y</w:t>
      </w:r>
      <w:r>
        <w:t>的转换关系建立之后，任意外部主机均可随时将</w:t>
      </w:r>
      <w:r>
        <w:t>Y</w:t>
      </w:r>
      <w:r>
        <w:t>中的地址和端口作为目标地址</w:t>
      </w:r>
      <w:r>
        <w:t xml:space="preserve"> </w:t>
      </w:r>
      <w:r>
        <w:t>和目标端口，向内部主机发送</w:t>
      </w:r>
      <w:r>
        <w:t>UDP</w:t>
      </w:r>
      <w:r>
        <w:t>报文，由于对外部请求的来源无任何限制，因此这种方式虽然足够简单，但却不那么安全</w:t>
      </w:r>
    </w:p>
    <w:p w:rsidR="000302EC" w:rsidRDefault="000302EC" w:rsidP="003A05CC">
      <w:pPr>
        <w:spacing w:line="360" w:lineRule="auto"/>
      </w:pPr>
      <w:r>
        <w:rPr>
          <w:rStyle w:val="aa"/>
        </w:rPr>
        <w:t>Restricted Cone NAT</w:t>
      </w:r>
      <w:r>
        <w:t>：</w:t>
      </w:r>
      <w:r>
        <w:t xml:space="preserve"> </w:t>
      </w:r>
      <w:r>
        <w:t>它是</w:t>
      </w:r>
      <w:r>
        <w:t>Full Cone</w:t>
      </w:r>
      <w:r>
        <w:t>的受限版本：所有来自同一个内部</w:t>
      </w:r>
      <w:r>
        <w:t>Tuple X</w:t>
      </w:r>
      <w:r>
        <w:t>的请求均被</w:t>
      </w:r>
      <w:r>
        <w:t>NAT</w:t>
      </w:r>
      <w:r>
        <w:t>转换至同一个外部</w:t>
      </w:r>
      <w:r>
        <w:t>Tuple Y</w:t>
      </w:r>
      <w:r>
        <w:t>，这与</w:t>
      </w:r>
      <w:r>
        <w:t>Full Cone</w:t>
      </w:r>
      <w:r>
        <w:t>相同，但不同的是，只有当内部主机曾经发送过报文给外部主机（假设其</w:t>
      </w:r>
      <w:r>
        <w:t>IP</w:t>
      </w:r>
      <w:r>
        <w:t>地址为</w:t>
      </w:r>
      <w:r>
        <w:t>Z</w:t>
      </w:r>
      <w:r>
        <w:t>）后，外部主机才能以</w:t>
      </w:r>
      <w:r>
        <w:t>Y</w:t>
      </w:r>
      <w:r>
        <w:t>中的信息作为目标地址和目标端口，向内部</w:t>
      </w:r>
      <w:r>
        <w:t xml:space="preserve"> </w:t>
      </w:r>
      <w:r>
        <w:t>主机发送</w:t>
      </w:r>
      <w:r>
        <w:t>UDP</w:t>
      </w:r>
      <w:r>
        <w:t>请求报文，这意味着，</w:t>
      </w:r>
      <w:r>
        <w:t>NAT</w:t>
      </w:r>
      <w:r>
        <w:t>设备只向内转发（目标地址</w:t>
      </w:r>
      <w:r>
        <w:t>/</w:t>
      </w:r>
      <w:r>
        <w:t>端口转换）那些来自于当前已知的外部主机的</w:t>
      </w:r>
      <w:r>
        <w:t>UDP</w:t>
      </w:r>
      <w:r>
        <w:t>报文，从而保障了外部请求来源的安</w:t>
      </w:r>
      <w:r>
        <w:t xml:space="preserve"> </w:t>
      </w:r>
      <w:r>
        <w:t>全性</w:t>
      </w:r>
    </w:p>
    <w:p w:rsidR="000302EC" w:rsidRDefault="000302EC" w:rsidP="003A05CC">
      <w:pPr>
        <w:spacing w:line="360" w:lineRule="auto"/>
      </w:pPr>
      <w:r>
        <w:rPr>
          <w:rStyle w:val="aa"/>
        </w:rPr>
        <w:t>Port Restricted Cone NAT</w:t>
      </w:r>
      <w:r>
        <w:t>：它是</w:t>
      </w:r>
      <w:r>
        <w:t>Restricted Cone NAT</w:t>
      </w:r>
      <w:r>
        <w:t>的进一步受限版。只有当内部主机曾经发送过报文给外部主机（假设其</w:t>
      </w:r>
      <w:r>
        <w:t>IP</w:t>
      </w:r>
      <w:r>
        <w:t>地址为</w:t>
      </w:r>
      <w:r>
        <w:t>Z</w:t>
      </w:r>
      <w:r>
        <w:t>且端口为</w:t>
      </w:r>
      <w:r>
        <w:t>P</w:t>
      </w:r>
      <w:r>
        <w:t>）之后，外部主机才能以</w:t>
      </w:r>
      <w:r>
        <w:t>Y</w:t>
      </w:r>
      <w:r>
        <w:t>中的信息作为目标地址和目标端</w:t>
      </w:r>
      <w:r>
        <w:t xml:space="preserve"> </w:t>
      </w:r>
      <w:r>
        <w:t>口，向内部主机发送</w:t>
      </w:r>
      <w:r>
        <w:t>UDP</w:t>
      </w:r>
      <w:r>
        <w:t>报文，同时，其请求报文的源端口必须为</w:t>
      </w:r>
      <w:r>
        <w:t>P</w:t>
      </w:r>
      <w:r>
        <w:t>，这一要求进一步强化了对外部报文请求来源的限制，从而较</w:t>
      </w:r>
      <w:r>
        <w:t>Restrictd Cone</w:t>
      </w:r>
      <w:r>
        <w:t>更具安全性</w:t>
      </w:r>
    </w:p>
    <w:p w:rsidR="00B41BC0" w:rsidRPr="00B41BC0" w:rsidRDefault="000302EC" w:rsidP="003A05CC">
      <w:pPr>
        <w:spacing w:line="360" w:lineRule="auto"/>
        <w:rPr>
          <w:b/>
        </w:rPr>
      </w:pPr>
      <w:r>
        <w:rPr>
          <w:rStyle w:val="aa"/>
        </w:rPr>
        <w:t>Symmetric NAT</w:t>
      </w:r>
      <w:r>
        <w:t>：这是一种比所有</w:t>
      </w:r>
      <w:r>
        <w:t>Cone NAT</w:t>
      </w:r>
      <w:r>
        <w:t>都要更为灵活的转换方式：在</w:t>
      </w:r>
      <w:r>
        <w:t>Cone NAT</w:t>
      </w:r>
      <w:r>
        <w:t>中，内部主机的内部</w:t>
      </w:r>
      <w:r>
        <w:t>Tuple</w:t>
      </w:r>
      <w:r>
        <w:t>与外部</w:t>
      </w:r>
      <w:r>
        <w:t>Tuple</w:t>
      </w:r>
      <w:r>
        <w:t>的转换映射关系是独立于内部主机所发出的</w:t>
      </w:r>
      <w:r>
        <w:t>UDP</w:t>
      </w:r>
      <w:r>
        <w:t>报文中的目标地址及端口的，即与目标</w:t>
      </w:r>
      <w:r>
        <w:t>Tuple</w:t>
      </w:r>
      <w:r>
        <w:t>无关；</w:t>
      </w:r>
      <w:r>
        <w:t xml:space="preserve"> </w:t>
      </w:r>
      <w:r>
        <w:t>在</w:t>
      </w:r>
      <w:r>
        <w:t>Symmetric NAT</w:t>
      </w:r>
      <w:r>
        <w:t>中，目标</w:t>
      </w:r>
      <w:r>
        <w:t>Tuple</w:t>
      </w:r>
      <w:r>
        <w:t>则成为了</w:t>
      </w:r>
      <w:r>
        <w:t>NAT</w:t>
      </w:r>
      <w:r>
        <w:t>设备建立转换关系的一个重要考量：只有来自于同一个内部</w:t>
      </w:r>
      <w:r>
        <w:t xml:space="preserve">Tuple </w:t>
      </w:r>
      <w:r>
        <w:t>、且针对同一目标</w:t>
      </w:r>
      <w:r>
        <w:t>Tuple</w:t>
      </w:r>
      <w:r>
        <w:t>的请求才被</w:t>
      </w:r>
      <w:r>
        <w:t>NAT</w:t>
      </w:r>
      <w:r>
        <w:t>转换至同一个外部</w:t>
      </w:r>
      <w:r>
        <w:t>Tuple</w:t>
      </w:r>
      <w:r>
        <w:t>，否则的话，</w:t>
      </w:r>
      <w:r>
        <w:t>NAT</w:t>
      </w:r>
      <w:r>
        <w:t>将为之分配一个新的外部</w:t>
      </w:r>
      <w:r>
        <w:t>Tuple</w:t>
      </w:r>
      <w:r>
        <w:t>；打个比方，当内部主机以相</w:t>
      </w:r>
      <w:r>
        <w:t xml:space="preserve"> </w:t>
      </w:r>
      <w:r>
        <w:t>同的内部</w:t>
      </w:r>
      <w:r>
        <w:t>Tuple</w:t>
      </w:r>
      <w:r>
        <w:t>对</w:t>
      </w:r>
      <w:r>
        <w:t>2</w:t>
      </w:r>
      <w:r>
        <w:t>个不同的目标</w:t>
      </w:r>
      <w:r>
        <w:t>Tuple</w:t>
      </w:r>
      <w:r>
        <w:t>发送</w:t>
      </w:r>
      <w:r>
        <w:t>UDP</w:t>
      </w:r>
      <w:r>
        <w:t>报文时，此时</w:t>
      </w:r>
      <w:r>
        <w:t>NAT</w:t>
      </w:r>
      <w:r>
        <w:t>将会为内部主机分配两个不同的外部</w:t>
      </w:r>
      <w:r>
        <w:t>Tuple</w:t>
      </w:r>
      <w:r>
        <w:t>，并且建立起两个不同的内、外部</w:t>
      </w:r>
      <w:r>
        <w:t xml:space="preserve"> Tuple</w:t>
      </w:r>
      <w:r>
        <w:t>转换关系。与此同时，只有接收到了内部主机所发送的数据包的外部主机才能向内部主机返回</w:t>
      </w:r>
      <w:r>
        <w:t>UDP</w:t>
      </w:r>
      <w:r>
        <w:t>报文，这里对外部返回报文来源的限制是与</w:t>
      </w:r>
      <w:r>
        <w:t xml:space="preserve">Port </w:t>
      </w:r>
      <w:r>
        <w:lastRenderedPageBreak/>
        <w:t>Restricted Cone</w:t>
      </w:r>
      <w:r>
        <w:t>一致的。</w:t>
      </w:r>
    </w:p>
    <w:p w:rsidR="004A29A0" w:rsidRDefault="004A29A0" w:rsidP="003A05CC">
      <w:pPr>
        <w:pStyle w:val="1"/>
        <w:spacing w:line="360" w:lineRule="auto"/>
      </w:pPr>
      <w:r>
        <w:rPr>
          <w:rFonts w:hint="eastAsia"/>
        </w:rPr>
        <w:lastRenderedPageBreak/>
        <w:t>系统结构</w:t>
      </w:r>
    </w:p>
    <w:p w:rsidR="005D399C" w:rsidRDefault="00C50B36" w:rsidP="003A05CC">
      <w:pPr>
        <w:pStyle w:val="2"/>
        <w:spacing w:line="360" w:lineRule="auto"/>
      </w:pPr>
      <w:r>
        <w:rPr>
          <w:rFonts w:hint="eastAsia"/>
        </w:rPr>
        <w:t>总体架构</w:t>
      </w:r>
    </w:p>
    <w:p w:rsidR="00204973" w:rsidRDefault="006E1687" w:rsidP="003A05CC">
      <w:pPr>
        <w:spacing w:line="360" w:lineRule="auto"/>
      </w:pPr>
      <w:r>
        <w:rPr>
          <w:kern w:val="0"/>
        </w:rPr>
        <w:object w:dxaOrig="12163" w:dyaOrig="7922">
          <v:shape id="_x0000_i1032" type="#_x0000_t75" style="width:415.5pt;height:270.75pt" o:ole="">
            <v:imagedata r:id="rId13" o:title=""/>
          </v:shape>
          <o:OLEObject Type="Embed" ProgID="Visio.Drawing.11" ShapeID="_x0000_i1032" DrawAspect="Content" ObjectID="_1333963233" r:id="rId14"/>
        </w:object>
      </w:r>
    </w:p>
    <w:p w:rsidR="00204973" w:rsidRDefault="00204973" w:rsidP="003A05CC">
      <w:pPr>
        <w:spacing w:line="360" w:lineRule="auto"/>
      </w:pPr>
      <w:r>
        <w:rPr>
          <w:rFonts w:hint="eastAsia"/>
        </w:rPr>
        <w:t xml:space="preserve">                          </w:t>
      </w:r>
      <w:r>
        <w:t>图表</w:t>
      </w:r>
      <w:r>
        <w:t xml:space="preserve"> </w:t>
      </w:r>
      <w:r w:rsidR="005E3BB3">
        <w:fldChar w:fldCharType="begin"/>
      </w:r>
      <w:r>
        <w:instrText xml:space="preserve"> SEQ </w:instrText>
      </w:r>
      <w:r>
        <w:instrText>图表</w:instrText>
      </w:r>
      <w:r>
        <w:instrText xml:space="preserve"> \* ARABIC </w:instrText>
      </w:r>
      <w:r w:rsidR="005E3BB3">
        <w:fldChar w:fldCharType="separate"/>
      </w:r>
      <w:r>
        <w:rPr>
          <w:noProof/>
        </w:rPr>
        <w:t>1</w:t>
      </w:r>
      <w:r w:rsidR="005E3BB3">
        <w:fldChar w:fldCharType="end"/>
      </w:r>
      <w:r>
        <w:rPr>
          <w:rFonts w:hint="eastAsia"/>
        </w:rPr>
        <w:t xml:space="preserve"> </w:t>
      </w:r>
      <w:r>
        <w:rPr>
          <w:rFonts w:hint="eastAsia"/>
        </w:rPr>
        <w:t>天翼</w:t>
      </w:r>
      <w:r>
        <w:rPr>
          <w:rFonts w:hint="eastAsia"/>
        </w:rPr>
        <w:t>Live</w:t>
      </w:r>
      <w:r>
        <w:rPr>
          <w:rFonts w:hint="eastAsia"/>
        </w:rPr>
        <w:t>系统架构图</w:t>
      </w:r>
    </w:p>
    <w:p w:rsidR="006E1687" w:rsidRDefault="006E1687" w:rsidP="003A05CC">
      <w:pPr>
        <w:spacing w:line="360" w:lineRule="auto"/>
        <w:ind w:firstLine="540"/>
        <w:rPr>
          <w:rFonts w:ascii="宋体"/>
        </w:rPr>
      </w:pPr>
      <w:r>
        <w:rPr>
          <w:rFonts w:ascii="Arial" w:hAnsi="Arial" w:hint="eastAsia"/>
        </w:rPr>
        <w:t>天</w:t>
      </w:r>
      <w:r>
        <w:rPr>
          <w:rFonts w:ascii="宋体" w:hint="eastAsia"/>
        </w:rPr>
        <w:t>翼Live系统全国统一建设，集中部署。其中二期新建模块为WEB Portal、IM引擎、群、机器人、超级文件传输。需完善的模块为：PC客户端、手机客户端、短信、管理后台模块。。</w:t>
      </w:r>
    </w:p>
    <w:p w:rsidR="006E1687" w:rsidRDefault="006E1687" w:rsidP="003A05CC">
      <w:pPr>
        <w:spacing w:line="360" w:lineRule="auto"/>
        <w:ind w:firstLine="540"/>
        <w:rPr>
          <w:rFonts w:ascii="宋体"/>
        </w:rPr>
      </w:pPr>
      <w:r>
        <w:rPr>
          <w:rFonts w:ascii="宋体" w:hint="eastAsia"/>
        </w:rPr>
        <w:t>天翼Live系统结构分为用户界面和天翼Live平台两个部分：</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t>用户界面：包括PC客户端、WEB版客户端与手机客户端。</w:t>
      </w:r>
    </w:p>
    <w:p w:rsidR="006E1687" w:rsidRPr="00333A04" w:rsidRDefault="006E1687" w:rsidP="003A05CC">
      <w:pPr>
        <w:numPr>
          <w:ilvl w:val="0"/>
          <w:numId w:val="48"/>
        </w:numPr>
        <w:tabs>
          <w:tab w:val="left" w:pos="0"/>
        </w:tabs>
        <w:spacing w:line="360" w:lineRule="auto"/>
        <w:ind w:left="0" w:firstLine="540"/>
        <w:rPr>
          <w:rFonts w:ascii="宋体"/>
        </w:rPr>
      </w:pPr>
      <w:r>
        <w:rPr>
          <w:rFonts w:ascii="宋体" w:hint="eastAsia"/>
        </w:rPr>
        <w:t>天翼Live平台：</w:t>
      </w:r>
      <w:r w:rsidRPr="00333A04">
        <w:rPr>
          <w:rFonts w:ascii="宋体" w:hint="eastAsia"/>
        </w:rPr>
        <w:t>包括IM引擎、短信、群、机器人、超级文件传输、e</w:t>
      </w:r>
      <w:r>
        <w:rPr>
          <w:rFonts w:ascii="宋体" w:hint="eastAsia"/>
        </w:rPr>
        <w:t>家电话</w:t>
      </w:r>
      <w:r w:rsidRPr="00333A04">
        <w:rPr>
          <w:rFonts w:ascii="宋体" w:hint="eastAsia"/>
        </w:rPr>
        <w:t>、管理后台和安全审计等服务能力。</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t>整个天翼Live系统与如下外部系统存在接口关系：通过UDB实现用户认证与用户信息（套餐及预/后付费属性）查询；</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t>通过短信一级网关实现短信收发能力；</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t>通过WAP网关全国中心实现手机用户IMSI与MDN号码的同步；</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lastRenderedPageBreak/>
        <w:t>与全国CRM系统对接，实现e家电话用户信息同步；</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t>全国中心计费系统实现短信和多方通话业务中后付费用户的计费；</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t>通过OCS实现短信业务中预付费用户的计费；</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t>与网上客服中心实现单点登录；</w:t>
      </w:r>
    </w:p>
    <w:p w:rsidR="006E1687" w:rsidRDefault="006E1687" w:rsidP="003A05CC">
      <w:pPr>
        <w:numPr>
          <w:ilvl w:val="0"/>
          <w:numId w:val="48"/>
        </w:numPr>
        <w:tabs>
          <w:tab w:val="left" w:pos="0"/>
        </w:tabs>
        <w:spacing w:line="360" w:lineRule="auto"/>
        <w:ind w:left="0" w:firstLine="540"/>
        <w:rPr>
          <w:rFonts w:ascii="宋体"/>
        </w:rPr>
      </w:pPr>
      <w:r>
        <w:rPr>
          <w:rFonts w:ascii="宋体" w:hint="eastAsia"/>
        </w:rPr>
        <w:t>与统一通信录、189邮箱、天翼社区、天翼视讯、爱音乐、爱冲印业务融合，实现如下功能：</w:t>
      </w:r>
    </w:p>
    <w:p w:rsidR="006E1687" w:rsidRDefault="006E1687" w:rsidP="003A05CC">
      <w:pPr>
        <w:numPr>
          <w:ilvl w:val="2"/>
          <w:numId w:val="48"/>
        </w:numPr>
        <w:tabs>
          <w:tab w:val="left" w:pos="0"/>
        </w:tabs>
        <w:spacing w:line="360" w:lineRule="auto"/>
        <w:rPr>
          <w:rFonts w:ascii="宋体"/>
        </w:rPr>
      </w:pPr>
      <w:r>
        <w:rPr>
          <w:rFonts w:ascii="宋体" w:hint="eastAsia"/>
        </w:rPr>
        <w:t>支持各业务系统与天翼Live之间的</w:t>
      </w:r>
      <w:r w:rsidRPr="00B67CBF">
        <w:rPr>
          <w:rFonts w:ascii="宋体" w:hint="eastAsia"/>
        </w:rPr>
        <w:t>单点登录；</w:t>
      </w:r>
    </w:p>
    <w:p w:rsidR="006E1687" w:rsidRDefault="006E1687" w:rsidP="003A05CC">
      <w:pPr>
        <w:numPr>
          <w:ilvl w:val="2"/>
          <w:numId w:val="48"/>
        </w:numPr>
        <w:tabs>
          <w:tab w:val="left" w:pos="0"/>
        </w:tabs>
        <w:spacing w:line="360" w:lineRule="auto"/>
        <w:rPr>
          <w:rFonts w:ascii="宋体"/>
        </w:rPr>
      </w:pPr>
      <w:r>
        <w:rPr>
          <w:rFonts w:ascii="宋体" w:hint="eastAsia"/>
        </w:rPr>
        <w:t>与统一通信录实现天翼Live联系人信息双向同步；</w:t>
      </w:r>
    </w:p>
    <w:p w:rsidR="006E1687" w:rsidRDefault="006E1687" w:rsidP="003A05CC">
      <w:pPr>
        <w:numPr>
          <w:ilvl w:val="2"/>
          <w:numId w:val="48"/>
        </w:numPr>
        <w:tabs>
          <w:tab w:val="left" w:pos="0"/>
        </w:tabs>
        <w:spacing w:line="360" w:lineRule="auto"/>
        <w:rPr>
          <w:rFonts w:ascii="宋体"/>
        </w:rPr>
      </w:pPr>
      <w:r>
        <w:rPr>
          <w:rFonts w:ascii="宋体" w:hint="eastAsia"/>
        </w:rPr>
        <w:t>与189邮箱融合，获取新邮件数和天翼Live上的发送邮件界面。</w:t>
      </w:r>
    </w:p>
    <w:p w:rsidR="006E1687" w:rsidRDefault="006E1687" w:rsidP="003A05CC">
      <w:pPr>
        <w:numPr>
          <w:ilvl w:val="2"/>
          <w:numId w:val="48"/>
        </w:numPr>
        <w:tabs>
          <w:tab w:val="left" w:pos="0"/>
        </w:tabs>
        <w:spacing w:line="360" w:lineRule="auto"/>
        <w:rPr>
          <w:rFonts w:ascii="宋体"/>
        </w:rPr>
      </w:pPr>
      <w:r>
        <w:rPr>
          <w:rFonts w:ascii="宋体" w:hint="eastAsia"/>
        </w:rPr>
        <w:t>与天翼社区融合实现天翼Live上的社区链接、社区动态信息同步、天翼Live与天翼社区的头像和昵称同步、“爱说机器人”；</w:t>
      </w:r>
    </w:p>
    <w:p w:rsidR="006E1687" w:rsidRDefault="006E1687" w:rsidP="003A05CC">
      <w:pPr>
        <w:numPr>
          <w:ilvl w:val="2"/>
          <w:numId w:val="48"/>
        </w:numPr>
        <w:tabs>
          <w:tab w:val="left" w:pos="0"/>
        </w:tabs>
        <w:spacing w:line="360" w:lineRule="auto"/>
        <w:rPr>
          <w:rFonts w:ascii="宋体"/>
        </w:rPr>
      </w:pPr>
      <w:r>
        <w:rPr>
          <w:rFonts w:ascii="宋体" w:hint="eastAsia"/>
        </w:rPr>
        <w:t>天翼视讯、爱音乐、爱冲印为天翼Live上的频道，与天翼Live实现单点登录功能。</w:t>
      </w:r>
    </w:p>
    <w:p w:rsidR="00204973" w:rsidRPr="00204973" w:rsidRDefault="006E1687" w:rsidP="003A05CC">
      <w:pPr>
        <w:numPr>
          <w:ilvl w:val="0"/>
          <w:numId w:val="48"/>
        </w:numPr>
        <w:tabs>
          <w:tab w:val="left" w:pos="0"/>
        </w:tabs>
        <w:spacing w:line="360" w:lineRule="auto"/>
        <w:ind w:left="0" w:firstLine="540"/>
      </w:pPr>
      <w:r>
        <w:rPr>
          <w:rFonts w:ascii="宋体" w:hint="eastAsia"/>
        </w:rPr>
        <w:t>与多方通话能力系统接口方式实现多方通话的发起和控制。</w:t>
      </w:r>
    </w:p>
    <w:p w:rsidR="005D399C" w:rsidRDefault="005D399C" w:rsidP="003A05CC">
      <w:pPr>
        <w:pStyle w:val="2"/>
        <w:spacing w:line="360" w:lineRule="auto"/>
      </w:pPr>
      <w:r>
        <w:rPr>
          <w:rFonts w:hint="eastAsia"/>
        </w:rPr>
        <w:t>功能结构</w:t>
      </w:r>
    </w:p>
    <w:p w:rsidR="005D399C" w:rsidRDefault="00CC4859" w:rsidP="003A05CC">
      <w:pPr>
        <w:spacing w:line="360" w:lineRule="auto"/>
        <w:ind w:left="420"/>
      </w:pPr>
      <w:r>
        <w:object w:dxaOrig="10760" w:dyaOrig="4710">
          <v:shape id="_x0000_i1025" type="#_x0000_t75" style="width:432.75pt;height:189.75pt" o:ole="">
            <v:imagedata r:id="rId15" o:title=""/>
          </v:shape>
          <o:OLEObject Type="Embed" ProgID="Visio.Drawing.11" ShapeID="_x0000_i1025" DrawAspect="Content" ObjectID="_1333963234" r:id="rId16"/>
        </w:object>
      </w:r>
    </w:p>
    <w:p w:rsidR="00CC4859" w:rsidRDefault="00CC4859" w:rsidP="003A05CC">
      <w:pPr>
        <w:spacing w:line="360" w:lineRule="auto"/>
        <w:ind w:left="420"/>
      </w:pPr>
      <w:r>
        <w:rPr>
          <w:rFonts w:hint="eastAsia"/>
        </w:rPr>
        <w:t xml:space="preserve">  </w:t>
      </w:r>
      <w:r>
        <w:rPr>
          <w:rFonts w:hint="eastAsia"/>
        </w:rPr>
        <w:t>文件传输服务器子系统包括如下几个：</w:t>
      </w:r>
    </w:p>
    <w:p w:rsidR="00CC4859" w:rsidRDefault="00CC4859" w:rsidP="003A05CC">
      <w:pPr>
        <w:pStyle w:val="ac"/>
        <w:numPr>
          <w:ilvl w:val="0"/>
          <w:numId w:val="25"/>
        </w:numPr>
        <w:spacing w:line="360" w:lineRule="auto"/>
        <w:ind w:firstLineChars="0"/>
      </w:pPr>
      <w:r>
        <w:rPr>
          <w:rFonts w:hint="eastAsia"/>
        </w:rPr>
        <w:t>会话协助服务器：该服务器由</w:t>
      </w:r>
      <w:r>
        <w:rPr>
          <w:rFonts w:hint="eastAsia"/>
        </w:rPr>
        <w:t>IM</w:t>
      </w:r>
      <w:r>
        <w:rPr>
          <w:rFonts w:hint="eastAsia"/>
        </w:rPr>
        <w:t>引擎提供，主要用在</w:t>
      </w:r>
      <w:r>
        <w:rPr>
          <w:rFonts w:hint="eastAsia"/>
        </w:rPr>
        <w:t>2</w:t>
      </w:r>
      <w:r>
        <w:rPr>
          <w:rFonts w:hint="eastAsia"/>
        </w:rPr>
        <w:t>用户</w:t>
      </w:r>
      <w:r>
        <w:rPr>
          <w:rFonts w:hint="eastAsia"/>
        </w:rPr>
        <w:t>P2P</w:t>
      </w:r>
      <w:r>
        <w:rPr>
          <w:rFonts w:hint="eastAsia"/>
        </w:rPr>
        <w:t>传输文件的时候的信令交互</w:t>
      </w:r>
    </w:p>
    <w:p w:rsidR="00CC4859" w:rsidRDefault="00CC4859" w:rsidP="003A05CC">
      <w:pPr>
        <w:pStyle w:val="ac"/>
        <w:numPr>
          <w:ilvl w:val="0"/>
          <w:numId w:val="25"/>
        </w:numPr>
        <w:spacing w:line="360" w:lineRule="auto"/>
        <w:ind w:firstLineChars="0"/>
      </w:pPr>
      <w:r>
        <w:rPr>
          <w:rFonts w:hint="eastAsia"/>
        </w:rPr>
        <w:lastRenderedPageBreak/>
        <w:t>离线传输服务器：在对方用户离线的情况，该服务器用来维护用户离线传输的文件内容</w:t>
      </w:r>
    </w:p>
    <w:p w:rsidR="00CC4859" w:rsidRDefault="00CC4859" w:rsidP="003A05CC">
      <w:pPr>
        <w:pStyle w:val="ac"/>
        <w:numPr>
          <w:ilvl w:val="0"/>
          <w:numId w:val="25"/>
        </w:numPr>
        <w:spacing w:line="360" w:lineRule="auto"/>
        <w:ind w:firstLineChars="0"/>
      </w:pPr>
      <w:r>
        <w:rPr>
          <w:rFonts w:hint="eastAsia"/>
        </w:rPr>
        <w:t>STUN</w:t>
      </w:r>
      <w:r>
        <w:rPr>
          <w:rFonts w:hint="eastAsia"/>
        </w:rPr>
        <w:t>服务器：提供用户公网的</w:t>
      </w:r>
      <w:r>
        <w:rPr>
          <w:rFonts w:hint="eastAsia"/>
        </w:rPr>
        <w:t>IP</w:t>
      </w:r>
      <w:r>
        <w:rPr>
          <w:rFonts w:hint="eastAsia"/>
        </w:rPr>
        <w:t>、端口、</w:t>
      </w:r>
      <w:r>
        <w:rPr>
          <w:rFonts w:hint="eastAsia"/>
        </w:rPr>
        <w:t>NAT</w:t>
      </w:r>
      <w:r>
        <w:rPr>
          <w:rFonts w:hint="eastAsia"/>
        </w:rPr>
        <w:t>的类型</w:t>
      </w:r>
    </w:p>
    <w:p w:rsidR="00CC4859" w:rsidRDefault="00CC4859" w:rsidP="003A05CC">
      <w:pPr>
        <w:pStyle w:val="ac"/>
        <w:numPr>
          <w:ilvl w:val="0"/>
          <w:numId w:val="25"/>
        </w:numPr>
        <w:spacing w:line="360" w:lineRule="auto"/>
        <w:ind w:firstLineChars="0"/>
      </w:pPr>
      <w:r>
        <w:rPr>
          <w:rFonts w:hint="eastAsia"/>
        </w:rPr>
        <w:t>管理服务器：维护所有的中转服务器，并且提供分配策略来给</w:t>
      </w:r>
      <w:r>
        <w:rPr>
          <w:rFonts w:hint="eastAsia"/>
        </w:rPr>
        <w:t>P2P</w:t>
      </w:r>
      <w:r>
        <w:rPr>
          <w:rFonts w:hint="eastAsia"/>
        </w:rPr>
        <w:t>客户端最有的接入服务器</w:t>
      </w:r>
    </w:p>
    <w:p w:rsidR="00CC4859" w:rsidRPr="00EF4A3D" w:rsidRDefault="00CC4859" w:rsidP="003A05CC">
      <w:pPr>
        <w:pStyle w:val="ac"/>
        <w:numPr>
          <w:ilvl w:val="0"/>
          <w:numId w:val="25"/>
        </w:numPr>
        <w:spacing w:line="360" w:lineRule="auto"/>
        <w:ind w:firstLineChars="0"/>
      </w:pPr>
      <w:r>
        <w:rPr>
          <w:rFonts w:hint="eastAsia"/>
        </w:rPr>
        <w:t>中转服务器：用来在用户无法进行</w:t>
      </w:r>
      <w:r>
        <w:rPr>
          <w:rFonts w:hint="eastAsia"/>
        </w:rPr>
        <w:t>P2P</w:t>
      </w:r>
      <w:r>
        <w:rPr>
          <w:rFonts w:hint="eastAsia"/>
        </w:rPr>
        <w:t>传输的时候进行中转。</w:t>
      </w:r>
    </w:p>
    <w:p w:rsidR="005D399C" w:rsidRDefault="00C50B36" w:rsidP="003A05CC">
      <w:pPr>
        <w:pStyle w:val="2"/>
        <w:spacing w:line="360" w:lineRule="auto"/>
      </w:pPr>
      <w:r>
        <w:rPr>
          <w:rFonts w:hint="eastAsia"/>
        </w:rPr>
        <w:t>技术架构</w:t>
      </w:r>
    </w:p>
    <w:p w:rsidR="005D399C" w:rsidRPr="00EF4A3D" w:rsidRDefault="005D399C" w:rsidP="003A05CC">
      <w:pPr>
        <w:spacing w:line="360" w:lineRule="auto"/>
      </w:pPr>
      <w:r>
        <w:rPr>
          <w:rFonts w:hint="eastAsia"/>
          <w:noProof/>
        </w:rPr>
        <w:drawing>
          <wp:inline distT="0" distB="0" distL="0" distR="0">
            <wp:extent cx="4914900" cy="294322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914900" cy="2943225"/>
                    </a:xfrm>
                    <a:prstGeom prst="rect">
                      <a:avLst/>
                    </a:prstGeom>
                    <a:noFill/>
                    <a:ln w="9525">
                      <a:noFill/>
                      <a:miter lim="800000"/>
                      <a:headEnd/>
                      <a:tailEnd/>
                    </a:ln>
                  </pic:spPr>
                </pic:pic>
              </a:graphicData>
            </a:graphic>
          </wp:inline>
        </w:drawing>
      </w:r>
    </w:p>
    <w:p w:rsidR="005D399C" w:rsidRDefault="005D399C" w:rsidP="003A05CC">
      <w:pPr>
        <w:spacing w:line="360" w:lineRule="auto"/>
      </w:pPr>
    </w:p>
    <w:p w:rsidR="005D399C" w:rsidRDefault="000F5B67" w:rsidP="003A05CC">
      <w:pPr>
        <w:spacing w:line="360" w:lineRule="auto"/>
      </w:pPr>
      <w:r>
        <w:rPr>
          <w:rFonts w:hint="eastAsia"/>
        </w:rPr>
        <w:t>说明：</w:t>
      </w:r>
    </w:p>
    <w:p w:rsidR="005D399C" w:rsidRDefault="005D399C" w:rsidP="003A05CC">
      <w:pPr>
        <w:numPr>
          <w:ilvl w:val="0"/>
          <w:numId w:val="27"/>
        </w:numPr>
        <w:spacing w:line="360" w:lineRule="auto"/>
      </w:pPr>
      <w:r w:rsidRPr="00204973">
        <w:rPr>
          <w:rFonts w:hint="eastAsia"/>
          <w:b/>
        </w:rPr>
        <w:t>文件传输服务器</w:t>
      </w:r>
      <w:r>
        <w:rPr>
          <w:rFonts w:hint="eastAsia"/>
        </w:rPr>
        <w:t>：能够支持</w:t>
      </w:r>
      <w:r>
        <w:rPr>
          <w:rFonts w:hint="eastAsia"/>
        </w:rPr>
        <w:t>eLive</w:t>
      </w:r>
      <w:r>
        <w:rPr>
          <w:rFonts w:hint="eastAsia"/>
        </w:rPr>
        <w:t>客户端文件离线传输方式下的文件暂存；能够通过和</w:t>
      </w:r>
      <w:r>
        <w:rPr>
          <w:rFonts w:hint="eastAsia"/>
        </w:rPr>
        <w:t>eLive</w:t>
      </w:r>
      <w:r>
        <w:rPr>
          <w:rFonts w:hint="eastAsia"/>
        </w:rPr>
        <w:t>引擎服务器配合帮助</w:t>
      </w:r>
      <w:r>
        <w:rPr>
          <w:rFonts w:hint="eastAsia"/>
        </w:rPr>
        <w:t>eLive</w:t>
      </w:r>
      <w:r>
        <w:rPr>
          <w:rFonts w:hint="eastAsia"/>
        </w:rPr>
        <w:t>客户端之间建立</w:t>
      </w:r>
      <w:r>
        <w:rPr>
          <w:rFonts w:hint="eastAsia"/>
        </w:rPr>
        <w:t>P2P</w:t>
      </w:r>
      <w:r>
        <w:rPr>
          <w:rFonts w:hint="eastAsia"/>
        </w:rPr>
        <w:t>文件传输连接；并将</w:t>
      </w:r>
      <w:r>
        <w:rPr>
          <w:rFonts w:hint="eastAsia"/>
        </w:rPr>
        <w:t>eLive</w:t>
      </w:r>
      <w:r>
        <w:rPr>
          <w:rFonts w:hint="eastAsia"/>
        </w:rPr>
        <w:t>客户端截屏图片直传给外部其他系统。</w:t>
      </w:r>
    </w:p>
    <w:p w:rsidR="005D399C" w:rsidRDefault="005D399C" w:rsidP="003A05CC">
      <w:pPr>
        <w:numPr>
          <w:ilvl w:val="0"/>
          <w:numId w:val="27"/>
        </w:numPr>
        <w:spacing w:line="360" w:lineRule="auto"/>
      </w:pPr>
      <w:r w:rsidRPr="00204973">
        <w:rPr>
          <w:rFonts w:hint="eastAsia"/>
          <w:b/>
        </w:rPr>
        <w:t>eLive</w:t>
      </w:r>
      <w:r w:rsidRPr="00204973">
        <w:rPr>
          <w:rFonts w:hint="eastAsia"/>
          <w:b/>
        </w:rPr>
        <w:t>客户端</w:t>
      </w:r>
      <w:r>
        <w:rPr>
          <w:rFonts w:hint="eastAsia"/>
        </w:rPr>
        <w:t>：在网络环境允许条件下，能直接和接收方（包括</w:t>
      </w:r>
      <w:r>
        <w:rPr>
          <w:rFonts w:hint="eastAsia"/>
        </w:rPr>
        <w:t>eLive</w:t>
      </w:r>
      <w:r>
        <w:rPr>
          <w:rFonts w:hint="eastAsia"/>
        </w:rPr>
        <w:t>客户端和</w:t>
      </w:r>
      <w:r>
        <w:rPr>
          <w:rFonts w:hint="eastAsia"/>
        </w:rPr>
        <w:t>MSN</w:t>
      </w:r>
      <w:r>
        <w:rPr>
          <w:rFonts w:hint="eastAsia"/>
        </w:rPr>
        <w:t>客户端）建立</w:t>
      </w:r>
      <w:r>
        <w:rPr>
          <w:rFonts w:hint="eastAsia"/>
        </w:rPr>
        <w:t>P2P</w:t>
      </w:r>
      <w:r>
        <w:rPr>
          <w:rFonts w:hint="eastAsia"/>
        </w:rPr>
        <w:t>的文件传输连接，进行文件传出；或者通过文件传输服务器已文件中转方式向</w:t>
      </w:r>
      <w:r>
        <w:rPr>
          <w:rFonts w:hint="eastAsia"/>
        </w:rPr>
        <w:t>eLive</w:t>
      </w:r>
      <w:r>
        <w:rPr>
          <w:rFonts w:hint="eastAsia"/>
        </w:rPr>
        <w:t>客户端传输文件；在</w:t>
      </w:r>
      <w:r>
        <w:rPr>
          <w:rFonts w:hint="eastAsia"/>
        </w:rPr>
        <w:t>eLive</w:t>
      </w:r>
      <w:r>
        <w:rPr>
          <w:rFonts w:hint="eastAsia"/>
        </w:rPr>
        <w:t>客户端之间进行文件中转传输；当对方离线时，可以将文件直接上传到文件传输服务器上。</w:t>
      </w:r>
    </w:p>
    <w:p w:rsidR="000F1932" w:rsidRPr="000F1932" w:rsidRDefault="005D399C" w:rsidP="003A05CC">
      <w:pPr>
        <w:pStyle w:val="ac"/>
        <w:numPr>
          <w:ilvl w:val="0"/>
          <w:numId w:val="27"/>
        </w:numPr>
        <w:spacing w:line="360" w:lineRule="auto"/>
        <w:ind w:firstLineChars="0"/>
      </w:pPr>
      <w:r w:rsidRPr="00204973">
        <w:rPr>
          <w:rFonts w:hint="eastAsia"/>
          <w:b/>
        </w:rPr>
        <w:t>eLive</w:t>
      </w:r>
      <w:r w:rsidRPr="00204973">
        <w:rPr>
          <w:rFonts w:hint="eastAsia"/>
          <w:b/>
        </w:rPr>
        <w:t>引擎服务器</w:t>
      </w:r>
      <w:r>
        <w:rPr>
          <w:rFonts w:hint="eastAsia"/>
        </w:rPr>
        <w:t>：能够协助文件传输服务器在</w:t>
      </w:r>
      <w:r>
        <w:rPr>
          <w:rFonts w:hint="eastAsia"/>
        </w:rPr>
        <w:t>eLive</w:t>
      </w:r>
      <w:r>
        <w:rPr>
          <w:rFonts w:hint="eastAsia"/>
        </w:rPr>
        <w:t>客户端之间建立</w:t>
      </w:r>
      <w:r>
        <w:rPr>
          <w:rFonts w:hint="eastAsia"/>
        </w:rPr>
        <w:t>P2P</w:t>
      </w:r>
      <w:r>
        <w:rPr>
          <w:rFonts w:hint="eastAsia"/>
        </w:rPr>
        <w:lastRenderedPageBreak/>
        <w:t>文件传输连接。</w:t>
      </w:r>
    </w:p>
    <w:p w:rsidR="004A29A0" w:rsidRDefault="004A29A0" w:rsidP="003A05CC">
      <w:pPr>
        <w:pStyle w:val="1"/>
        <w:spacing w:line="360" w:lineRule="auto"/>
      </w:pPr>
      <w:r>
        <w:rPr>
          <w:rFonts w:hint="eastAsia"/>
        </w:rPr>
        <w:lastRenderedPageBreak/>
        <w:t>功能要求</w:t>
      </w:r>
    </w:p>
    <w:p w:rsidR="005D399C" w:rsidRDefault="005D399C" w:rsidP="003A05CC">
      <w:pPr>
        <w:pStyle w:val="2"/>
        <w:spacing w:line="360" w:lineRule="auto"/>
      </w:pPr>
      <w:r>
        <w:rPr>
          <w:rFonts w:hint="eastAsia"/>
        </w:rPr>
        <w:t>客户端功能</w:t>
      </w:r>
    </w:p>
    <w:p w:rsidR="005D399C" w:rsidRDefault="005D399C" w:rsidP="003A05CC">
      <w:pPr>
        <w:pStyle w:val="3"/>
        <w:spacing w:line="360" w:lineRule="auto"/>
      </w:pPr>
      <w:r>
        <w:rPr>
          <w:rFonts w:hint="eastAsia"/>
        </w:rPr>
        <w:t>协议实现</w:t>
      </w:r>
      <w:r>
        <w:rPr>
          <w:rFonts w:hint="eastAsia"/>
        </w:rPr>
        <w:t>MSN</w:t>
      </w:r>
      <w:r>
        <w:rPr>
          <w:rFonts w:hint="eastAsia"/>
        </w:rPr>
        <w:t>的文件传输功能</w:t>
      </w:r>
    </w:p>
    <w:p w:rsidR="005D399C" w:rsidRDefault="005D399C" w:rsidP="003A05CC">
      <w:pPr>
        <w:spacing w:line="360" w:lineRule="auto"/>
        <w:ind w:firstLine="420"/>
      </w:pPr>
      <w:r w:rsidRPr="00754BF5">
        <w:rPr>
          <w:rFonts w:hint="eastAsia"/>
        </w:rPr>
        <w:t>客户端发起与</w:t>
      </w:r>
      <w:r w:rsidRPr="00754BF5">
        <w:rPr>
          <w:rFonts w:hint="eastAsia"/>
        </w:rPr>
        <w:t>MSN</w:t>
      </w:r>
      <w:r w:rsidRPr="00754BF5">
        <w:rPr>
          <w:rFonts w:hint="eastAsia"/>
        </w:rPr>
        <w:t>好友的文件传输后，客户端通过</w:t>
      </w:r>
      <w:r w:rsidRPr="00754BF5">
        <w:rPr>
          <w:rFonts w:hint="eastAsia"/>
        </w:rPr>
        <w:t>MSN</w:t>
      </w:r>
      <w:r w:rsidRPr="00754BF5">
        <w:rPr>
          <w:rFonts w:hint="eastAsia"/>
        </w:rPr>
        <w:t>文件传输协议与</w:t>
      </w:r>
      <w:r w:rsidRPr="00754BF5">
        <w:rPr>
          <w:rFonts w:hint="eastAsia"/>
        </w:rPr>
        <w:t>MSN</w:t>
      </w:r>
      <w:r w:rsidRPr="00754BF5">
        <w:rPr>
          <w:rFonts w:hint="eastAsia"/>
        </w:rPr>
        <w:t>服务器进行交互，</w:t>
      </w:r>
      <w:r w:rsidRPr="00754BF5">
        <w:rPr>
          <w:rFonts w:hint="eastAsia"/>
        </w:rPr>
        <w:t>MSN</w:t>
      </w:r>
      <w:r w:rsidRPr="00754BF5">
        <w:rPr>
          <w:rFonts w:hint="eastAsia"/>
        </w:rPr>
        <w:t>服务器告之</w:t>
      </w:r>
      <w:r w:rsidRPr="00754BF5">
        <w:rPr>
          <w:rFonts w:hint="eastAsia"/>
        </w:rPr>
        <w:t>MSN</w:t>
      </w:r>
      <w:r w:rsidRPr="00754BF5">
        <w:rPr>
          <w:rFonts w:hint="eastAsia"/>
        </w:rPr>
        <w:t>好友</w:t>
      </w:r>
      <w:r w:rsidRPr="000B1D9A">
        <w:rPr>
          <w:rFonts w:hint="eastAsia"/>
        </w:rPr>
        <w:t>并提示</w:t>
      </w:r>
      <w:r>
        <w:rPr>
          <w:rFonts w:hint="eastAsia"/>
        </w:rPr>
        <w:t>MSN</w:t>
      </w:r>
      <w:r>
        <w:rPr>
          <w:rFonts w:hint="eastAsia"/>
        </w:rPr>
        <w:t>好友</w:t>
      </w:r>
      <w:r w:rsidRPr="000B1D9A">
        <w:rPr>
          <w:rFonts w:hint="eastAsia"/>
        </w:rPr>
        <w:t>进行文件接收</w:t>
      </w:r>
      <w:r>
        <w:rPr>
          <w:rFonts w:hint="eastAsia"/>
        </w:rPr>
        <w:t>。</w:t>
      </w:r>
    </w:p>
    <w:p w:rsidR="005D399C" w:rsidRPr="00754BF5" w:rsidRDefault="005D399C" w:rsidP="003A05CC">
      <w:pPr>
        <w:spacing w:line="360" w:lineRule="auto"/>
        <w:ind w:firstLine="420"/>
      </w:pPr>
      <w:r>
        <w:rPr>
          <w:rFonts w:hint="eastAsia"/>
        </w:rPr>
        <w:t>在收发双方提供传输状态、发送文件大小、已发送文件大小、</w:t>
      </w:r>
      <w:r w:rsidRPr="000B1D9A">
        <w:rPr>
          <w:rFonts w:hint="eastAsia"/>
        </w:rPr>
        <w:t>网络传输速率、传输进度等信息；</w:t>
      </w:r>
      <w:r>
        <w:rPr>
          <w:rFonts w:hint="eastAsia"/>
        </w:rPr>
        <w:t>在传输过程中，发送方和接收方均提供“取消”选项，可以在传输中途中断传输。</w:t>
      </w:r>
    </w:p>
    <w:p w:rsidR="005D399C" w:rsidRDefault="005D399C" w:rsidP="003A05CC">
      <w:pPr>
        <w:pStyle w:val="3"/>
        <w:spacing w:line="360" w:lineRule="auto"/>
      </w:pPr>
      <w:r>
        <w:rPr>
          <w:rFonts w:hint="eastAsia"/>
        </w:rPr>
        <w:t>超级文件传输控制</w:t>
      </w:r>
    </w:p>
    <w:p w:rsidR="00D750BF" w:rsidRDefault="005D399C" w:rsidP="003A05CC">
      <w:pPr>
        <w:pStyle w:val="ac"/>
        <w:numPr>
          <w:ilvl w:val="0"/>
          <w:numId w:val="28"/>
        </w:numPr>
        <w:spacing w:line="360" w:lineRule="auto"/>
        <w:ind w:firstLineChars="0"/>
      </w:pPr>
      <w:r w:rsidRPr="000B1D9A">
        <w:rPr>
          <w:rFonts w:hint="eastAsia"/>
        </w:rPr>
        <w:t>发送方发起超级文件传输后，等待对方接收，并提示对方进行文件接收，并为接收方提供“接收”、“另存为”、“拒</w:t>
      </w:r>
      <w:r>
        <w:rPr>
          <w:rFonts w:hint="eastAsia"/>
        </w:rPr>
        <w:t>绝”选项；</w:t>
      </w:r>
    </w:p>
    <w:p w:rsidR="00D750BF" w:rsidRDefault="005D399C" w:rsidP="003A05CC">
      <w:pPr>
        <w:pStyle w:val="ac"/>
        <w:numPr>
          <w:ilvl w:val="0"/>
          <w:numId w:val="28"/>
        </w:numPr>
        <w:spacing w:line="360" w:lineRule="auto"/>
        <w:ind w:firstLineChars="0"/>
      </w:pPr>
      <w:r>
        <w:rPr>
          <w:rFonts w:hint="eastAsia"/>
        </w:rPr>
        <w:t>接收方端客户端具有对存储磁盘可用空间的扫描功能，在用户的存储磁盘空间小于本次文件传输的文件大小时，提示用户空间不足；</w:t>
      </w:r>
    </w:p>
    <w:p w:rsidR="00D750BF" w:rsidRDefault="005D399C" w:rsidP="003A05CC">
      <w:pPr>
        <w:pStyle w:val="ac"/>
        <w:numPr>
          <w:ilvl w:val="0"/>
          <w:numId w:val="28"/>
        </w:numPr>
        <w:spacing w:line="360" w:lineRule="auto"/>
        <w:ind w:firstLineChars="0"/>
      </w:pPr>
      <w:r>
        <w:rPr>
          <w:rFonts w:hint="eastAsia"/>
        </w:rPr>
        <w:t>开始文件传输后，在收发双方提供传输状态、发送文件大小、已发送文件大小、</w:t>
      </w:r>
      <w:r w:rsidRPr="000B1D9A">
        <w:rPr>
          <w:rFonts w:hint="eastAsia"/>
        </w:rPr>
        <w:t>网络传输速率、传输进度等信息；</w:t>
      </w:r>
    </w:p>
    <w:p w:rsidR="005D399C" w:rsidRPr="000B1D9A" w:rsidRDefault="005D399C" w:rsidP="003A05CC">
      <w:pPr>
        <w:pStyle w:val="ac"/>
        <w:numPr>
          <w:ilvl w:val="0"/>
          <w:numId w:val="28"/>
        </w:numPr>
        <w:spacing w:line="360" w:lineRule="auto"/>
        <w:ind w:firstLineChars="0"/>
      </w:pPr>
      <w:r>
        <w:rPr>
          <w:rFonts w:hint="eastAsia"/>
        </w:rPr>
        <w:t>在传输过程中，发送方和接收方均提供“取消”选项，可以在传输中途中断传输。</w:t>
      </w:r>
    </w:p>
    <w:p w:rsidR="005D399C" w:rsidRDefault="005D399C" w:rsidP="003A05CC">
      <w:pPr>
        <w:pStyle w:val="3"/>
        <w:spacing w:line="360" w:lineRule="auto"/>
      </w:pPr>
      <w:r>
        <w:rPr>
          <w:rFonts w:hint="eastAsia"/>
        </w:rPr>
        <w:t>支持文件断点续传</w:t>
      </w:r>
    </w:p>
    <w:p w:rsidR="005D399C" w:rsidRPr="000B1D9A" w:rsidRDefault="005D399C" w:rsidP="003A05CC">
      <w:pPr>
        <w:spacing w:line="360" w:lineRule="auto"/>
        <w:ind w:firstLine="420"/>
      </w:pPr>
      <w:r w:rsidRPr="000B1D9A">
        <w:rPr>
          <w:rFonts w:hint="eastAsia"/>
        </w:rPr>
        <w:t>在网络中断、停止传输、客户端退出等情况下导致的文件传输中断后，当文件传输条件再次具备时，能够在上次传输的基础上继续进行文件传输，而不需从头重传，并提供选择断点续传选项；文件断点续传</w:t>
      </w:r>
      <w:r>
        <w:rPr>
          <w:rFonts w:hint="eastAsia"/>
        </w:rPr>
        <w:t>在接收方不清除接收的临时文件情况下，无时间限制，与客户端是否重启无关。</w:t>
      </w:r>
    </w:p>
    <w:p w:rsidR="005D399C" w:rsidRDefault="005D399C" w:rsidP="003A05CC">
      <w:pPr>
        <w:pStyle w:val="3"/>
        <w:spacing w:line="360" w:lineRule="auto"/>
      </w:pPr>
      <w:r>
        <w:rPr>
          <w:rFonts w:hint="eastAsia"/>
        </w:rPr>
        <w:lastRenderedPageBreak/>
        <w:t>在线截图并发送功能</w:t>
      </w:r>
    </w:p>
    <w:p w:rsidR="005D399C" w:rsidRDefault="005D399C" w:rsidP="003A05CC">
      <w:pPr>
        <w:spacing w:line="360" w:lineRule="auto"/>
        <w:ind w:firstLine="420"/>
      </w:pPr>
      <w:r w:rsidRPr="000B1D9A">
        <w:rPr>
          <w:rFonts w:hint="eastAsia"/>
        </w:rPr>
        <w:t>天翼</w:t>
      </w:r>
      <w:r w:rsidRPr="000B1D9A">
        <w:rPr>
          <w:rFonts w:hint="eastAsia"/>
        </w:rPr>
        <w:t>Live</w:t>
      </w:r>
      <w:r>
        <w:rPr>
          <w:rFonts w:hint="eastAsia"/>
        </w:rPr>
        <w:t>客户端</w:t>
      </w:r>
      <w:r w:rsidRPr="000B1D9A">
        <w:rPr>
          <w:rFonts w:hint="eastAsia"/>
        </w:rPr>
        <w:t>具有截屏功能，截屏时用户可选择截屏的范围，截屏后可直接发送到正在进行即时消息聊天，并在其消息接收窗口中显示，对方可保存该截图；</w:t>
      </w:r>
      <w:r w:rsidRPr="000B1D9A">
        <w:rPr>
          <w:rFonts w:hint="eastAsia"/>
        </w:rPr>
        <w:t xml:space="preserve"> </w:t>
      </w:r>
    </w:p>
    <w:p w:rsidR="005D399C" w:rsidRDefault="005D399C" w:rsidP="003A05CC">
      <w:pPr>
        <w:spacing w:line="360" w:lineRule="auto"/>
      </w:pPr>
      <w:r>
        <w:rPr>
          <w:rFonts w:hint="eastAsia"/>
        </w:rPr>
        <w:t>支持为其他系统提供图片传输功能；</w:t>
      </w:r>
    </w:p>
    <w:p w:rsidR="005D399C" w:rsidRPr="000B1D9A" w:rsidRDefault="005D399C" w:rsidP="003A05CC">
      <w:pPr>
        <w:spacing w:line="360" w:lineRule="auto"/>
        <w:ind w:firstLine="420"/>
      </w:pPr>
      <w:r>
        <w:rPr>
          <w:rFonts w:hint="eastAsia"/>
        </w:rPr>
        <w:t>截图后根据图片的特性</w:t>
      </w:r>
      <w:r>
        <w:rPr>
          <w:rFonts w:hint="eastAsia"/>
        </w:rPr>
        <w:t>(</w:t>
      </w:r>
      <w:r>
        <w:rPr>
          <w:rFonts w:hint="eastAsia"/>
        </w:rPr>
        <w:t>色彩等</w:t>
      </w:r>
      <w:r>
        <w:rPr>
          <w:rFonts w:hint="eastAsia"/>
        </w:rPr>
        <w:t>)</w:t>
      </w:r>
      <w:r>
        <w:rPr>
          <w:rFonts w:hint="eastAsia"/>
        </w:rPr>
        <w:t>保存相应最小的图片格式进行发送</w:t>
      </w:r>
      <w:r w:rsidR="00547F12">
        <w:rPr>
          <w:rFonts w:hint="eastAsia"/>
        </w:rPr>
        <w:t>（尽量采用</w:t>
      </w:r>
      <w:r w:rsidR="00547F12">
        <w:rPr>
          <w:rFonts w:hint="eastAsia"/>
        </w:rPr>
        <w:t>PNG</w:t>
      </w:r>
      <w:r w:rsidR="00547F12">
        <w:rPr>
          <w:rFonts w:hint="eastAsia"/>
        </w:rPr>
        <w:t>格式）</w:t>
      </w:r>
      <w:r>
        <w:rPr>
          <w:rFonts w:hint="eastAsia"/>
        </w:rPr>
        <w:t>。</w:t>
      </w:r>
    </w:p>
    <w:p w:rsidR="005D399C" w:rsidRDefault="005D399C" w:rsidP="003A05CC">
      <w:pPr>
        <w:pStyle w:val="3"/>
        <w:spacing w:line="360" w:lineRule="auto"/>
      </w:pPr>
      <w:r>
        <w:rPr>
          <w:rFonts w:hint="eastAsia"/>
        </w:rPr>
        <w:t>文件双向传输</w:t>
      </w:r>
    </w:p>
    <w:p w:rsidR="005D399C" w:rsidRDefault="005D399C" w:rsidP="003A05CC">
      <w:pPr>
        <w:spacing w:line="360" w:lineRule="auto"/>
        <w:ind w:firstLine="420"/>
      </w:pPr>
      <w:r w:rsidRPr="000B1D9A">
        <w:rPr>
          <w:rFonts w:hint="eastAsia"/>
        </w:rPr>
        <w:t>客户端在接收文件</w:t>
      </w:r>
      <w:r>
        <w:rPr>
          <w:rFonts w:hint="eastAsia"/>
        </w:rPr>
        <w:t>的同时，也可以向对方或其他好友发送文件，此时客户端仍能稳定运行。</w:t>
      </w:r>
    </w:p>
    <w:p w:rsidR="005D399C" w:rsidRDefault="005D399C" w:rsidP="003A05CC">
      <w:pPr>
        <w:pStyle w:val="3"/>
        <w:spacing w:line="360" w:lineRule="auto"/>
      </w:pPr>
      <w:r w:rsidRPr="000B1D9A">
        <w:rPr>
          <w:rFonts w:hint="eastAsia"/>
        </w:rPr>
        <w:t>文件选择方式</w:t>
      </w:r>
    </w:p>
    <w:p w:rsidR="004719A3" w:rsidRDefault="005D399C" w:rsidP="003A05CC">
      <w:pPr>
        <w:pStyle w:val="ac"/>
        <w:numPr>
          <w:ilvl w:val="0"/>
          <w:numId w:val="29"/>
        </w:numPr>
        <w:spacing w:line="360" w:lineRule="auto"/>
        <w:ind w:firstLineChars="0"/>
      </w:pPr>
      <w:r w:rsidRPr="000B1D9A">
        <w:rPr>
          <w:rFonts w:hint="eastAsia"/>
        </w:rPr>
        <w:t>支持</w:t>
      </w:r>
      <w:r>
        <w:rPr>
          <w:rFonts w:hint="eastAsia"/>
        </w:rPr>
        <w:t>文件</w:t>
      </w:r>
      <w:r w:rsidRPr="000B1D9A">
        <w:rPr>
          <w:rFonts w:hint="eastAsia"/>
        </w:rPr>
        <w:t>浏览方式和鼠标直接拖曳方式选择要传输的文件；</w:t>
      </w:r>
    </w:p>
    <w:p w:rsidR="004719A3" w:rsidRDefault="005D399C" w:rsidP="003A05CC">
      <w:pPr>
        <w:pStyle w:val="ac"/>
        <w:numPr>
          <w:ilvl w:val="0"/>
          <w:numId w:val="29"/>
        </w:numPr>
        <w:spacing w:line="360" w:lineRule="auto"/>
        <w:ind w:firstLineChars="0"/>
      </w:pPr>
      <w:r w:rsidRPr="000B1D9A">
        <w:rPr>
          <w:rFonts w:hint="eastAsia"/>
        </w:rPr>
        <w:t>并且支持选择</w:t>
      </w:r>
      <w:r>
        <w:rPr>
          <w:rFonts w:hint="eastAsia"/>
        </w:rPr>
        <w:t>单</w:t>
      </w:r>
      <w:r w:rsidRPr="000B1D9A">
        <w:rPr>
          <w:rFonts w:hint="eastAsia"/>
        </w:rPr>
        <w:t>个文件夹进行传输的功能</w:t>
      </w:r>
      <w:r w:rsidR="003B1850">
        <w:rPr>
          <w:rFonts w:hint="eastAsia"/>
        </w:rPr>
        <w:t>，文件夹里面的文件单独传输</w:t>
      </w:r>
      <w:r w:rsidRPr="000B1D9A">
        <w:rPr>
          <w:rFonts w:hint="eastAsia"/>
        </w:rPr>
        <w:t>；</w:t>
      </w:r>
    </w:p>
    <w:p w:rsidR="005D399C" w:rsidRDefault="005D399C" w:rsidP="003A05CC">
      <w:pPr>
        <w:pStyle w:val="ac"/>
        <w:numPr>
          <w:ilvl w:val="0"/>
          <w:numId w:val="29"/>
        </w:numPr>
        <w:spacing w:line="360" w:lineRule="auto"/>
        <w:ind w:firstLineChars="0"/>
      </w:pPr>
      <w:r w:rsidRPr="000B1D9A">
        <w:rPr>
          <w:rFonts w:hint="eastAsia"/>
        </w:rPr>
        <w:t>支持同时传输</w:t>
      </w:r>
      <w:r w:rsidRPr="000B1D9A">
        <w:rPr>
          <w:rFonts w:hint="eastAsia"/>
        </w:rPr>
        <w:t>20</w:t>
      </w:r>
      <w:r w:rsidRPr="000B1D9A">
        <w:rPr>
          <w:rFonts w:hint="eastAsia"/>
        </w:rPr>
        <w:t>个文件（该数</w:t>
      </w:r>
      <w:r>
        <w:rPr>
          <w:rFonts w:hint="eastAsia"/>
        </w:rPr>
        <w:t>量可配置），当选中的文件数量大于该数量后，其他文件排队等待传输。</w:t>
      </w:r>
    </w:p>
    <w:p w:rsidR="005D399C" w:rsidRDefault="005D399C" w:rsidP="003A05CC">
      <w:pPr>
        <w:pStyle w:val="3"/>
        <w:spacing w:line="360" w:lineRule="auto"/>
      </w:pPr>
      <w:r w:rsidRPr="000B1D9A">
        <w:rPr>
          <w:rFonts w:hint="eastAsia"/>
        </w:rPr>
        <w:t>加密传输</w:t>
      </w:r>
    </w:p>
    <w:p w:rsidR="005D399C" w:rsidRPr="00655B2B" w:rsidRDefault="005D399C" w:rsidP="003A05CC">
      <w:pPr>
        <w:spacing w:line="360" w:lineRule="auto"/>
        <w:ind w:firstLine="420"/>
      </w:pPr>
      <w:r w:rsidRPr="000B1D9A">
        <w:rPr>
          <w:rFonts w:hint="eastAsia"/>
        </w:rPr>
        <w:t>超级文件传</w:t>
      </w:r>
      <w:r>
        <w:rPr>
          <w:rFonts w:hint="eastAsia"/>
        </w:rPr>
        <w:t>输具备文件加密传输功能，并在接收方自动解密保存。</w:t>
      </w:r>
      <w:r w:rsidR="00547F12">
        <w:rPr>
          <w:rFonts w:hint="eastAsia"/>
        </w:rPr>
        <w:t>和</w:t>
      </w:r>
      <w:r w:rsidR="00547F12">
        <w:rPr>
          <w:rFonts w:hint="eastAsia"/>
        </w:rPr>
        <w:t>MSN</w:t>
      </w:r>
      <w:r w:rsidR="00547F12">
        <w:rPr>
          <w:rFonts w:hint="eastAsia"/>
        </w:rPr>
        <w:t>之间文件传输以</w:t>
      </w:r>
      <w:r w:rsidR="00547F12">
        <w:rPr>
          <w:rFonts w:hint="eastAsia"/>
        </w:rPr>
        <w:t>MSN</w:t>
      </w:r>
      <w:r w:rsidR="00547F12">
        <w:rPr>
          <w:rFonts w:hint="eastAsia"/>
        </w:rPr>
        <w:t>协议为准。</w:t>
      </w:r>
    </w:p>
    <w:p w:rsidR="005D399C" w:rsidRDefault="005D399C" w:rsidP="003A05CC">
      <w:pPr>
        <w:pStyle w:val="3"/>
        <w:spacing w:line="360" w:lineRule="auto"/>
      </w:pPr>
      <w:r>
        <w:rPr>
          <w:rFonts w:hint="eastAsia"/>
        </w:rPr>
        <w:t>可执行</w:t>
      </w:r>
      <w:r w:rsidRPr="000B1D9A">
        <w:rPr>
          <w:rFonts w:hint="eastAsia"/>
        </w:rPr>
        <w:t>文件</w:t>
      </w:r>
      <w:r>
        <w:rPr>
          <w:rFonts w:hint="eastAsia"/>
        </w:rPr>
        <w:t>传输自动加后缀机制</w:t>
      </w:r>
    </w:p>
    <w:p w:rsidR="005D399C" w:rsidRPr="0063466C" w:rsidRDefault="005D399C" w:rsidP="003A05CC">
      <w:pPr>
        <w:spacing w:line="360" w:lineRule="auto"/>
        <w:ind w:firstLine="420"/>
      </w:pPr>
      <w:r w:rsidRPr="0063466C">
        <w:rPr>
          <w:rFonts w:hint="eastAsia"/>
        </w:rPr>
        <w:t>用户可以根据设置对文件传输安全的类型进行默认追加后缀名的功能</w:t>
      </w:r>
    </w:p>
    <w:p w:rsidR="005D399C" w:rsidRPr="0063466C" w:rsidRDefault="005D399C" w:rsidP="003A05CC">
      <w:pPr>
        <w:pStyle w:val="ac"/>
        <w:numPr>
          <w:ilvl w:val="0"/>
          <w:numId w:val="30"/>
        </w:numPr>
        <w:spacing w:line="360" w:lineRule="auto"/>
        <w:ind w:firstLineChars="0"/>
      </w:pPr>
      <w:r w:rsidRPr="0063466C">
        <w:rPr>
          <w:rFonts w:hint="eastAsia"/>
        </w:rPr>
        <w:t>安全级高（阻止任何文件传输）</w:t>
      </w:r>
    </w:p>
    <w:p w:rsidR="005D399C" w:rsidRPr="0063466C" w:rsidRDefault="005D399C" w:rsidP="003A05CC">
      <w:pPr>
        <w:pStyle w:val="ac"/>
        <w:numPr>
          <w:ilvl w:val="0"/>
          <w:numId w:val="30"/>
        </w:numPr>
        <w:spacing w:line="360" w:lineRule="auto"/>
        <w:ind w:firstLineChars="0"/>
      </w:pPr>
      <w:r w:rsidRPr="0063466C">
        <w:rPr>
          <w:rFonts w:hint="eastAsia"/>
        </w:rPr>
        <w:t>安全级别中</w:t>
      </w:r>
      <w:r w:rsidRPr="0063466C">
        <w:rPr>
          <w:rFonts w:hint="eastAsia"/>
        </w:rPr>
        <w:t>(</w:t>
      </w:r>
      <w:r w:rsidRPr="0063466C">
        <w:rPr>
          <w:rFonts w:hint="eastAsia"/>
        </w:rPr>
        <w:t>阻止接收高安全风险文件，少数常用类型除外</w:t>
      </w:r>
      <w:r w:rsidRPr="0063466C">
        <w:rPr>
          <w:rFonts w:hint="eastAsia"/>
        </w:rPr>
        <w:t>)</w:t>
      </w:r>
    </w:p>
    <w:p w:rsidR="005D399C" w:rsidRPr="0063466C" w:rsidRDefault="005D399C" w:rsidP="003A05CC">
      <w:pPr>
        <w:pStyle w:val="ac"/>
        <w:numPr>
          <w:ilvl w:val="0"/>
          <w:numId w:val="30"/>
        </w:numPr>
        <w:spacing w:line="360" w:lineRule="auto"/>
        <w:ind w:firstLineChars="0"/>
      </w:pPr>
      <w:r w:rsidRPr="0063466C">
        <w:rPr>
          <w:rFonts w:hint="eastAsia"/>
        </w:rPr>
        <w:t>安全级别低</w:t>
      </w:r>
      <w:r w:rsidRPr="0063466C">
        <w:rPr>
          <w:rFonts w:hint="eastAsia"/>
        </w:rPr>
        <w:t>(</w:t>
      </w:r>
      <w:r w:rsidRPr="0063466C">
        <w:rPr>
          <w:rFonts w:hint="eastAsia"/>
        </w:rPr>
        <w:t>允许接收任别文件</w:t>
      </w:r>
      <w:r w:rsidRPr="0063466C">
        <w:rPr>
          <w:rFonts w:hint="eastAsia"/>
        </w:rPr>
        <w:t>,</w:t>
      </w:r>
      <w:r w:rsidRPr="0063466C">
        <w:rPr>
          <w:rFonts w:hint="eastAsia"/>
        </w:rPr>
        <w:t>但强制重命名可执行文件</w:t>
      </w:r>
      <w:r w:rsidRPr="0063466C">
        <w:rPr>
          <w:rFonts w:hint="eastAsia"/>
        </w:rPr>
        <w:t>)</w:t>
      </w:r>
    </w:p>
    <w:p w:rsidR="005D399C" w:rsidRDefault="005D399C" w:rsidP="003A05CC">
      <w:pPr>
        <w:pStyle w:val="3"/>
        <w:spacing w:line="360" w:lineRule="auto"/>
      </w:pPr>
      <w:r w:rsidRPr="000B1D9A">
        <w:rPr>
          <w:rFonts w:hint="eastAsia"/>
        </w:rPr>
        <w:lastRenderedPageBreak/>
        <w:t>文件扫描：</w:t>
      </w:r>
    </w:p>
    <w:p w:rsidR="005D399C" w:rsidRPr="0063466C" w:rsidRDefault="005D399C" w:rsidP="003A05CC">
      <w:pPr>
        <w:spacing w:line="360" w:lineRule="auto"/>
      </w:pPr>
      <w:r w:rsidRPr="0063466C">
        <w:rPr>
          <w:rFonts w:hint="eastAsia"/>
        </w:rPr>
        <w:t>接收方可对接收的文件进行安全扫描，扫描引擎的默认顺序为安全频道的文件扫描功能（</w:t>
      </w:r>
      <w:r w:rsidRPr="0063466C">
        <w:rPr>
          <w:rFonts w:hint="eastAsia"/>
        </w:rPr>
        <w:t>~</w:t>
      </w:r>
      <w:r w:rsidRPr="0063466C">
        <w:rPr>
          <w:rFonts w:hint="eastAsia"/>
        </w:rPr>
        <w:t>安全频道是否具备文件扫描功能？）、</w:t>
      </w:r>
      <w:r w:rsidRPr="0063466C">
        <w:rPr>
          <w:rFonts w:hint="eastAsia"/>
        </w:rPr>
        <w:t>MSN</w:t>
      </w:r>
      <w:r w:rsidRPr="0063466C">
        <w:rPr>
          <w:rFonts w:hint="eastAsia"/>
        </w:rPr>
        <w:t>安全盾、用户电脑安装的杀毒软件，若用户有多个文件扫描引擎，用户可设置进行接收文件扫描的引擎；</w:t>
      </w:r>
    </w:p>
    <w:p w:rsidR="005D399C" w:rsidRPr="00133812" w:rsidRDefault="005D399C" w:rsidP="003A05CC">
      <w:pPr>
        <w:pStyle w:val="3"/>
        <w:spacing w:line="360" w:lineRule="auto"/>
      </w:pPr>
      <w:r w:rsidRPr="00133812">
        <w:rPr>
          <w:rFonts w:hint="eastAsia"/>
        </w:rPr>
        <w:t>历史记录：</w:t>
      </w:r>
    </w:p>
    <w:p w:rsidR="00BD4A01" w:rsidRDefault="005D399C" w:rsidP="003A05CC">
      <w:pPr>
        <w:spacing w:line="360" w:lineRule="auto"/>
        <w:ind w:firstLine="420"/>
      </w:pPr>
      <w:r>
        <w:rPr>
          <w:rFonts w:hint="eastAsia"/>
        </w:rPr>
        <w:t>客户端在本地记录用户进行超级文件传输的纪录，包括何时发送</w:t>
      </w:r>
      <w:r>
        <w:rPr>
          <w:rFonts w:hint="eastAsia"/>
        </w:rPr>
        <w:t>/</w:t>
      </w:r>
      <w:r>
        <w:rPr>
          <w:rFonts w:hint="eastAsia"/>
        </w:rPr>
        <w:t>接收哪个好友的文件；</w:t>
      </w:r>
    </w:p>
    <w:p w:rsidR="00BD4A01" w:rsidRPr="00133812" w:rsidRDefault="00BD4A01" w:rsidP="003A05CC">
      <w:pPr>
        <w:pStyle w:val="3"/>
        <w:spacing w:line="360" w:lineRule="auto"/>
      </w:pPr>
      <w:r>
        <w:rPr>
          <w:rFonts w:hint="eastAsia"/>
        </w:rPr>
        <w:t>文件传输设置</w:t>
      </w:r>
      <w:r w:rsidRPr="00133812">
        <w:rPr>
          <w:rFonts w:hint="eastAsia"/>
        </w:rPr>
        <w:t>：</w:t>
      </w:r>
    </w:p>
    <w:p w:rsidR="005D399C" w:rsidRPr="000B1D9A" w:rsidRDefault="005D399C" w:rsidP="003A05CC">
      <w:pPr>
        <w:spacing w:line="360" w:lineRule="auto"/>
        <w:ind w:firstLine="420"/>
      </w:pPr>
      <w:r>
        <w:rPr>
          <w:rFonts w:hint="eastAsia"/>
        </w:rPr>
        <w:t>超级文件传输设置：用户可设置文件保存目录、是否加密传输、接收文件是否进行文件扫描等</w:t>
      </w:r>
      <w:r w:rsidRPr="000B1D9A">
        <w:rPr>
          <w:rFonts w:hint="eastAsia"/>
        </w:rPr>
        <w:t>。</w:t>
      </w:r>
    </w:p>
    <w:p w:rsidR="005D399C" w:rsidRDefault="005D399C" w:rsidP="003A05CC">
      <w:pPr>
        <w:pStyle w:val="3"/>
        <w:spacing w:line="360" w:lineRule="auto"/>
      </w:pPr>
      <w:r>
        <w:rPr>
          <w:rFonts w:hint="eastAsia"/>
        </w:rPr>
        <w:t>离线文件传输：</w:t>
      </w:r>
    </w:p>
    <w:p w:rsidR="00D07B6C" w:rsidRDefault="005D399C" w:rsidP="003A05CC">
      <w:pPr>
        <w:pStyle w:val="ac"/>
        <w:numPr>
          <w:ilvl w:val="0"/>
          <w:numId w:val="7"/>
        </w:numPr>
        <w:spacing w:line="360" w:lineRule="auto"/>
        <w:ind w:firstLineChars="0"/>
      </w:pPr>
      <w:r w:rsidRPr="00F822B9">
        <w:rPr>
          <w:rFonts w:hint="eastAsia"/>
        </w:rPr>
        <w:t>断点续传</w:t>
      </w:r>
      <w:r w:rsidR="00D07B6C">
        <w:rPr>
          <w:rFonts w:hint="eastAsia"/>
        </w:rPr>
        <w:t>续支持下面几种形式</w:t>
      </w:r>
      <w:r w:rsidRPr="00F822B9">
        <w:rPr>
          <w:rFonts w:hint="eastAsia"/>
        </w:rPr>
        <w:t>：</w:t>
      </w:r>
    </w:p>
    <w:p w:rsidR="00D07B6C" w:rsidRDefault="00D07B6C" w:rsidP="003A05CC">
      <w:pPr>
        <w:pStyle w:val="ac"/>
        <w:numPr>
          <w:ilvl w:val="0"/>
          <w:numId w:val="31"/>
        </w:numPr>
        <w:spacing w:line="360" w:lineRule="auto"/>
        <w:ind w:firstLineChars="0"/>
      </w:pPr>
      <w:r>
        <w:rPr>
          <w:rFonts w:hint="eastAsia"/>
        </w:rPr>
        <w:t>在线转离线</w:t>
      </w:r>
      <w:r>
        <w:rPr>
          <w:rFonts w:hint="eastAsia"/>
        </w:rPr>
        <w:t xml:space="preserve">: </w:t>
      </w:r>
      <w:r w:rsidR="005D399C" w:rsidRPr="00F822B9">
        <w:rPr>
          <w:rFonts w:hint="eastAsia"/>
        </w:rPr>
        <w:t>若因接收方原因导致文件传输中断，</w:t>
      </w:r>
      <w:r w:rsidR="00E33147">
        <w:rPr>
          <w:rFonts w:hint="eastAsia"/>
        </w:rPr>
        <w:t>程序应尽量去尝试判断是否可能回复在线，不能恢复情况下提示用户是否需要</w:t>
      </w:r>
      <w:r>
        <w:rPr>
          <w:rFonts w:hint="eastAsia"/>
        </w:rPr>
        <w:t>转到离线发送模式，重新发送整个文件</w:t>
      </w:r>
      <w:r w:rsidR="005D399C" w:rsidRPr="00F822B9">
        <w:rPr>
          <w:rFonts w:hint="eastAsia"/>
        </w:rPr>
        <w:t>；</w:t>
      </w:r>
    </w:p>
    <w:p w:rsidR="00D07B6C" w:rsidRDefault="00D07B6C" w:rsidP="003A05CC">
      <w:pPr>
        <w:pStyle w:val="ac"/>
        <w:numPr>
          <w:ilvl w:val="0"/>
          <w:numId w:val="31"/>
        </w:numPr>
        <w:spacing w:line="360" w:lineRule="auto"/>
        <w:ind w:firstLineChars="0"/>
      </w:pPr>
      <w:r>
        <w:rPr>
          <w:rFonts w:hint="eastAsia"/>
        </w:rPr>
        <w:t>离线上传</w:t>
      </w:r>
    </w:p>
    <w:p w:rsidR="00D07B6C" w:rsidRDefault="00D07B6C" w:rsidP="003A05CC">
      <w:pPr>
        <w:pStyle w:val="ac"/>
        <w:numPr>
          <w:ilvl w:val="0"/>
          <w:numId w:val="31"/>
        </w:numPr>
        <w:spacing w:line="360" w:lineRule="auto"/>
        <w:ind w:firstLineChars="0"/>
      </w:pPr>
      <w:r>
        <w:rPr>
          <w:rFonts w:hint="eastAsia"/>
        </w:rPr>
        <w:t>离线下载</w:t>
      </w:r>
    </w:p>
    <w:p w:rsidR="00D07B6C" w:rsidRDefault="00D07B6C" w:rsidP="003A05CC">
      <w:pPr>
        <w:spacing w:line="360" w:lineRule="auto"/>
      </w:pPr>
    </w:p>
    <w:p w:rsidR="005D399C" w:rsidRDefault="005D399C" w:rsidP="003A05CC">
      <w:pPr>
        <w:pStyle w:val="ac"/>
        <w:numPr>
          <w:ilvl w:val="0"/>
          <w:numId w:val="7"/>
        </w:numPr>
        <w:spacing w:line="360" w:lineRule="auto"/>
        <w:ind w:firstLineChars="0"/>
      </w:pPr>
      <w:r>
        <w:rPr>
          <w:rFonts w:hint="eastAsia"/>
        </w:rPr>
        <w:t>离线文件传输服务器在离线文件的存储时间内，接收方登陆文件接收提示，提示方式为可选项，分别为“接收”、“下次接收”、“拒绝接受”；选择“接收”则离线服务器开始发传输文件、选择“下次接收”则离线服务器保持离线文件状态、选择“拒绝接受”则离线服务器删除离线文件；</w:t>
      </w:r>
    </w:p>
    <w:p w:rsidR="005D399C" w:rsidRDefault="00A84499" w:rsidP="003A05CC">
      <w:pPr>
        <w:pStyle w:val="3"/>
        <w:spacing w:line="360" w:lineRule="auto"/>
      </w:pPr>
      <w:r>
        <w:rPr>
          <w:rFonts w:hint="eastAsia"/>
        </w:rPr>
        <w:lastRenderedPageBreak/>
        <w:t xml:space="preserve"> </w:t>
      </w:r>
      <w:r w:rsidR="005D399C">
        <w:rPr>
          <w:rFonts w:hint="eastAsia"/>
        </w:rPr>
        <w:t>建立</w:t>
      </w:r>
      <w:r w:rsidR="005D399C">
        <w:rPr>
          <w:rFonts w:hint="eastAsia"/>
        </w:rPr>
        <w:t>P2P</w:t>
      </w:r>
      <w:r w:rsidR="005D399C">
        <w:rPr>
          <w:rFonts w:hint="eastAsia"/>
        </w:rPr>
        <w:t>连接</w:t>
      </w:r>
    </w:p>
    <w:p w:rsidR="005D399C" w:rsidRPr="00E14CED" w:rsidRDefault="00A84499" w:rsidP="003A05CC">
      <w:pPr>
        <w:pStyle w:val="3"/>
        <w:spacing w:line="360" w:lineRule="auto"/>
        <w:rPr>
          <w:rStyle w:val="aa"/>
        </w:rPr>
      </w:pPr>
      <w:r>
        <w:rPr>
          <w:rFonts w:hint="eastAsia"/>
        </w:rPr>
        <w:t xml:space="preserve"> </w:t>
      </w:r>
      <w:r w:rsidR="005D399C">
        <w:rPr>
          <w:rFonts w:hint="eastAsia"/>
        </w:rPr>
        <w:t>双方有</w:t>
      </w:r>
      <w:r w:rsidR="005D399C">
        <w:rPr>
          <w:rFonts w:hint="eastAsia"/>
        </w:rPr>
        <w:t>Internent</w:t>
      </w:r>
      <w:r w:rsidR="005D399C">
        <w:rPr>
          <w:rFonts w:hint="eastAsia"/>
        </w:rPr>
        <w:t>地址</w:t>
      </w:r>
      <w:r w:rsidR="005D399C">
        <w:rPr>
          <w:rFonts w:hint="eastAsia"/>
        </w:rPr>
        <w:t xml:space="preserve"> </w:t>
      </w:r>
    </w:p>
    <w:p w:rsidR="005D399C" w:rsidRPr="00FF2A00" w:rsidRDefault="005D399C" w:rsidP="003A05CC">
      <w:pPr>
        <w:spacing w:line="360" w:lineRule="auto"/>
        <w:jc w:val="center"/>
      </w:pPr>
      <w:r>
        <w:object w:dxaOrig="5995" w:dyaOrig="5618">
          <v:shape id="_x0000_i1026" type="#_x0000_t75" style="width:300pt;height:147.75pt" o:ole="">
            <v:imagedata r:id="rId18" o:title=""/>
          </v:shape>
          <o:OLEObject Type="Embed" ProgID="Visio.Drawing.11" ShapeID="_x0000_i1026" DrawAspect="Content" ObjectID="_1333963235" r:id="rId19"/>
        </w:object>
      </w:r>
    </w:p>
    <w:p w:rsidR="005D399C" w:rsidRDefault="005D399C" w:rsidP="003A05CC">
      <w:pPr>
        <w:spacing w:line="360" w:lineRule="auto"/>
        <w:rPr>
          <w:kern w:val="0"/>
        </w:rPr>
      </w:pPr>
      <w:r>
        <w:rPr>
          <w:rFonts w:hint="eastAsia"/>
          <w:kern w:val="0"/>
        </w:rPr>
        <w:t>1</w:t>
      </w:r>
      <w:r>
        <w:rPr>
          <w:rFonts w:hint="eastAsia"/>
          <w:kern w:val="0"/>
        </w:rPr>
        <w:t>、双方具有</w:t>
      </w:r>
      <w:r>
        <w:rPr>
          <w:rFonts w:hint="eastAsia"/>
          <w:kern w:val="0"/>
        </w:rPr>
        <w:t>internet</w:t>
      </w:r>
      <w:r>
        <w:rPr>
          <w:rFonts w:hint="eastAsia"/>
          <w:kern w:val="0"/>
        </w:rPr>
        <w:t>的客户端间通信，直接采用</w:t>
      </w:r>
      <w:r>
        <w:rPr>
          <w:rFonts w:hint="eastAsia"/>
          <w:kern w:val="0"/>
        </w:rPr>
        <w:t>P2P</w:t>
      </w:r>
      <w:r>
        <w:rPr>
          <w:rFonts w:hint="eastAsia"/>
          <w:kern w:val="0"/>
        </w:rPr>
        <w:t>方式</w:t>
      </w:r>
    </w:p>
    <w:p w:rsidR="005D399C" w:rsidRDefault="005D399C" w:rsidP="003A05CC">
      <w:pPr>
        <w:spacing w:line="360" w:lineRule="auto"/>
        <w:rPr>
          <w:kern w:val="0"/>
        </w:rPr>
      </w:pPr>
      <w:r>
        <w:rPr>
          <w:rFonts w:hint="eastAsia"/>
          <w:kern w:val="0"/>
        </w:rPr>
        <w:t>2</w:t>
      </w:r>
      <w:r>
        <w:rPr>
          <w:rFonts w:hint="eastAsia"/>
          <w:kern w:val="0"/>
        </w:rPr>
        <w:t>、客户端只有一方具有</w:t>
      </w:r>
      <w:r>
        <w:rPr>
          <w:rFonts w:hint="eastAsia"/>
          <w:kern w:val="0"/>
        </w:rPr>
        <w:t>internet</w:t>
      </w:r>
      <w:r>
        <w:rPr>
          <w:rFonts w:hint="eastAsia"/>
          <w:kern w:val="0"/>
        </w:rPr>
        <w:t>地址，也可以采用上述模型进行</w:t>
      </w:r>
      <w:r>
        <w:rPr>
          <w:rFonts w:hint="eastAsia"/>
          <w:kern w:val="0"/>
        </w:rPr>
        <w:t>P2P</w:t>
      </w:r>
      <w:r>
        <w:rPr>
          <w:rFonts w:hint="eastAsia"/>
          <w:kern w:val="0"/>
        </w:rPr>
        <w:t>的通信。通信模型为下图所示：</w:t>
      </w:r>
    </w:p>
    <w:p w:rsidR="005D399C" w:rsidRDefault="005D399C" w:rsidP="003A05CC">
      <w:pPr>
        <w:spacing w:line="360" w:lineRule="auto"/>
        <w:jc w:val="center"/>
      </w:pPr>
      <w:r>
        <w:object w:dxaOrig="7932" w:dyaOrig="4991">
          <v:shape id="_x0000_i1027" type="#_x0000_t75" style="width:396.75pt;height:217.5pt" o:ole="">
            <v:imagedata r:id="rId20" o:title=""/>
          </v:shape>
          <o:OLEObject Type="Embed" ProgID="Visio.Drawing.11" ShapeID="_x0000_i1027" DrawAspect="Content" ObjectID="_1333963236" r:id="rId21"/>
        </w:object>
      </w:r>
    </w:p>
    <w:p w:rsidR="005D399C" w:rsidRDefault="00A84499" w:rsidP="003A05CC">
      <w:pPr>
        <w:pStyle w:val="3"/>
        <w:spacing w:line="360" w:lineRule="auto"/>
      </w:pPr>
      <w:r>
        <w:rPr>
          <w:rFonts w:hint="eastAsia"/>
        </w:rPr>
        <w:t xml:space="preserve"> </w:t>
      </w:r>
      <w:r w:rsidR="005D399C">
        <w:rPr>
          <w:rFonts w:hint="eastAsia"/>
        </w:rPr>
        <w:t>N</w:t>
      </w:r>
      <w:r>
        <w:rPr>
          <w:rFonts w:hint="eastAsia"/>
        </w:rPr>
        <w:t>AT</w:t>
      </w:r>
      <w:r w:rsidR="005D399C">
        <w:rPr>
          <w:rFonts w:hint="eastAsia"/>
        </w:rPr>
        <w:t>网络穿越（四种方式，至少支持</w:t>
      </w:r>
      <w:r w:rsidR="005D399C">
        <w:rPr>
          <w:rFonts w:hint="eastAsia"/>
        </w:rPr>
        <w:t>3</w:t>
      </w:r>
      <w:r w:rsidR="005D399C">
        <w:rPr>
          <w:rFonts w:hint="eastAsia"/>
        </w:rPr>
        <w:t>种；）</w:t>
      </w:r>
    </w:p>
    <w:p w:rsidR="005D399C" w:rsidRPr="004B1C9C" w:rsidRDefault="005D399C" w:rsidP="003A05CC">
      <w:pPr>
        <w:spacing w:line="360" w:lineRule="auto"/>
        <w:ind w:firstLine="420"/>
        <w:rPr>
          <w:rFonts w:cs="Tahoma"/>
          <w:kern w:val="0"/>
          <w:szCs w:val="21"/>
        </w:rPr>
      </w:pPr>
      <w:r>
        <w:rPr>
          <w:rFonts w:cs="Tahoma" w:hint="eastAsia"/>
          <w:kern w:val="0"/>
          <w:szCs w:val="21"/>
        </w:rPr>
        <w:t>TCP\UDP</w:t>
      </w:r>
      <w:r>
        <w:rPr>
          <w:rFonts w:cs="Tahoma" w:hint="eastAsia"/>
          <w:kern w:val="0"/>
          <w:szCs w:val="21"/>
        </w:rPr>
        <w:t>客户端在</w:t>
      </w:r>
      <w:r w:rsidRPr="004B1C9C">
        <w:rPr>
          <w:rFonts w:cs="Tahoma" w:hint="eastAsia"/>
          <w:kern w:val="0"/>
          <w:szCs w:val="21"/>
        </w:rPr>
        <w:t>NAT</w:t>
      </w:r>
      <w:r w:rsidRPr="004B1C9C">
        <w:rPr>
          <w:rFonts w:cs="Tahoma" w:hint="eastAsia"/>
          <w:kern w:val="0"/>
          <w:szCs w:val="21"/>
        </w:rPr>
        <w:t>后的</w:t>
      </w:r>
      <w:r>
        <w:rPr>
          <w:rFonts w:cs="Tahoma" w:hint="eastAsia"/>
          <w:kern w:val="0"/>
          <w:szCs w:val="21"/>
        </w:rPr>
        <w:t>网络穿越</w:t>
      </w:r>
      <w:r w:rsidRPr="004B1C9C">
        <w:rPr>
          <w:rFonts w:cs="Tahoma" w:hint="eastAsia"/>
          <w:kern w:val="0"/>
          <w:szCs w:val="21"/>
        </w:rPr>
        <w:t>实现</w:t>
      </w:r>
      <w:r>
        <w:rPr>
          <w:rFonts w:cs="Tahoma" w:hint="eastAsia"/>
          <w:kern w:val="0"/>
          <w:szCs w:val="21"/>
        </w:rPr>
        <w:t>，四种的</w:t>
      </w:r>
      <w:r>
        <w:rPr>
          <w:rFonts w:cs="Tahoma" w:hint="eastAsia"/>
          <w:kern w:val="0"/>
          <w:szCs w:val="21"/>
        </w:rPr>
        <w:t>NAT</w:t>
      </w:r>
      <w:r>
        <w:rPr>
          <w:rFonts w:cs="Tahoma" w:hint="eastAsia"/>
          <w:kern w:val="0"/>
          <w:szCs w:val="21"/>
        </w:rPr>
        <w:t>分别为</w:t>
      </w:r>
      <w:r w:rsidRPr="0075262D">
        <w:t>Full Cone NAT</w:t>
      </w:r>
      <w:r>
        <w:rPr>
          <w:rFonts w:hint="eastAsia"/>
        </w:rPr>
        <w:t>、</w:t>
      </w:r>
      <w:r w:rsidRPr="0075262D">
        <w:t>Restricted Cone NAT</w:t>
      </w:r>
      <w:r>
        <w:rPr>
          <w:rFonts w:hint="eastAsia"/>
        </w:rPr>
        <w:t>、</w:t>
      </w:r>
      <w:r w:rsidRPr="0075262D">
        <w:t>Port Restricted Cone NAT</w:t>
      </w:r>
      <w:r>
        <w:rPr>
          <w:rFonts w:hint="eastAsia"/>
        </w:rPr>
        <w:t>、</w:t>
      </w:r>
      <w:r w:rsidRPr="0075262D">
        <w:t>Symmetric NAT</w:t>
      </w:r>
      <w:r>
        <w:rPr>
          <w:rFonts w:hint="eastAsia"/>
        </w:rPr>
        <w:t>，下图为</w:t>
      </w:r>
      <w:r>
        <w:rPr>
          <w:rFonts w:hint="eastAsia"/>
        </w:rPr>
        <w:t>NAT</w:t>
      </w:r>
      <w:r>
        <w:rPr>
          <w:rFonts w:hint="eastAsia"/>
        </w:rPr>
        <w:t>内的示例图</w:t>
      </w:r>
    </w:p>
    <w:p w:rsidR="005D399C" w:rsidRDefault="005D399C" w:rsidP="003A05CC">
      <w:pPr>
        <w:spacing w:line="360" w:lineRule="auto"/>
      </w:pPr>
      <w:r>
        <w:object w:dxaOrig="12664" w:dyaOrig="7695">
          <v:shape id="_x0000_i1028" type="#_x0000_t75" style="width:414.75pt;height:201pt" o:ole="">
            <v:imagedata r:id="rId22" o:title=""/>
          </v:shape>
          <o:OLEObject Type="Embed" ProgID="Visio.Drawing.11" ShapeID="_x0000_i1028" DrawAspect="Content" ObjectID="_1333963237" r:id="rId23"/>
        </w:object>
      </w:r>
    </w:p>
    <w:p w:rsidR="0096148F" w:rsidRDefault="0096148F" w:rsidP="003A05CC">
      <w:pPr>
        <w:spacing w:line="360" w:lineRule="auto"/>
      </w:pPr>
    </w:p>
    <w:p w:rsidR="005D399C" w:rsidRPr="00A46FFB" w:rsidRDefault="0096148F" w:rsidP="003A05CC">
      <w:pPr>
        <w:spacing w:line="360" w:lineRule="auto"/>
      </w:pPr>
      <w:r>
        <w:rPr>
          <w:rFonts w:hint="eastAsia"/>
        </w:rPr>
        <w:tab/>
      </w:r>
      <w:r>
        <w:rPr>
          <w:rFonts w:hint="eastAsia"/>
        </w:rPr>
        <w:t>对于以上</w:t>
      </w:r>
      <w:r>
        <w:rPr>
          <w:rFonts w:hint="eastAsia"/>
        </w:rPr>
        <w:t>4</w:t>
      </w:r>
      <w:r>
        <w:rPr>
          <w:rFonts w:hint="eastAsia"/>
        </w:rPr>
        <w:t>种</w:t>
      </w:r>
      <w:r>
        <w:rPr>
          <w:rFonts w:hint="eastAsia"/>
        </w:rPr>
        <w:t>NAT</w:t>
      </w:r>
      <w:r>
        <w:rPr>
          <w:rFonts w:hint="eastAsia"/>
        </w:rPr>
        <w:t>，应该尽量提供穿透能力，如果不能穿透</w:t>
      </w:r>
      <w:r w:rsidR="005D399C" w:rsidRPr="00A46FFB">
        <w:rPr>
          <w:rFonts w:hint="eastAsia"/>
        </w:rPr>
        <w:t>，则通过“文件中转服务器”方式进行传输</w:t>
      </w:r>
      <w:r w:rsidR="002D6C82">
        <w:rPr>
          <w:rFonts w:hint="eastAsia"/>
        </w:rPr>
        <w:t>。</w:t>
      </w:r>
    </w:p>
    <w:p w:rsidR="005D399C" w:rsidRDefault="00A5491F" w:rsidP="003A05CC">
      <w:pPr>
        <w:pStyle w:val="3"/>
        <w:spacing w:line="360" w:lineRule="auto"/>
      </w:pPr>
      <w:bookmarkStart w:id="0" w:name="_Toc249779079"/>
      <w:r>
        <w:rPr>
          <w:rFonts w:hint="eastAsia"/>
        </w:rPr>
        <w:t xml:space="preserve"> </w:t>
      </w:r>
      <w:r w:rsidR="005D399C">
        <w:rPr>
          <w:rFonts w:hint="eastAsia"/>
        </w:rPr>
        <w:t>文件传输模式选择</w:t>
      </w:r>
      <w:bookmarkEnd w:id="0"/>
    </w:p>
    <w:p w:rsidR="005D399C" w:rsidRDefault="005D399C" w:rsidP="003A05CC">
      <w:pPr>
        <w:spacing w:line="360" w:lineRule="auto"/>
        <w:ind w:firstLine="420"/>
      </w:pPr>
      <w:r>
        <w:rPr>
          <w:rFonts w:hint="eastAsia"/>
        </w:rPr>
        <w:t>天翼</w:t>
      </w:r>
      <w:r>
        <w:rPr>
          <w:rFonts w:hint="eastAsia"/>
        </w:rPr>
        <w:t>Live</w:t>
      </w:r>
      <w:r>
        <w:rPr>
          <w:rFonts w:hint="eastAsia"/>
        </w:rPr>
        <w:t>用户可以和使用</w:t>
      </w:r>
      <w:r>
        <w:rPr>
          <w:rFonts w:hint="eastAsia"/>
        </w:rPr>
        <w:t>Windows Live Messenger</w:t>
      </w:r>
      <w:r>
        <w:rPr>
          <w:rFonts w:hint="eastAsia"/>
        </w:rPr>
        <w:t>的用户、较低版本天翼</w:t>
      </w:r>
      <w:r>
        <w:rPr>
          <w:rFonts w:hint="eastAsia"/>
        </w:rPr>
        <w:t>Live</w:t>
      </w:r>
      <w:r>
        <w:rPr>
          <w:rFonts w:hint="eastAsia"/>
        </w:rPr>
        <w:t>用户交互，在交互中的文件传输模式选择（三类用户定义：</w:t>
      </w:r>
      <w:r>
        <w:rPr>
          <w:rFonts w:hint="eastAsia"/>
        </w:rPr>
        <w:t>A-</w:t>
      </w:r>
      <w:r>
        <w:rPr>
          <w:rFonts w:hint="eastAsia"/>
        </w:rPr>
        <w:t>使用支持超级文件传输的天翼</w:t>
      </w:r>
      <w:r>
        <w:rPr>
          <w:rFonts w:hint="eastAsia"/>
        </w:rPr>
        <w:t>Live</w:t>
      </w:r>
      <w:r>
        <w:rPr>
          <w:rFonts w:hint="eastAsia"/>
        </w:rPr>
        <w:t>用户；</w:t>
      </w:r>
      <w:r>
        <w:rPr>
          <w:rFonts w:hint="eastAsia"/>
        </w:rPr>
        <w:t>B-</w:t>
      </w:r>
      <w:r>
        <w:rPr>
          <w:rFonts w:hint="eastAsia"/>
        </w:rPr>
        <w:t>使用不支持超级文件传输的天翼</w:t>
      </w:r>
      <w:r>
        <w:rPr>
          <w:rFonts w:hint="eastAsia"/>
        </w:rPr>
        <w:t>Live</w:t>
      </w:r>
      <w:r>
        <w:rPr>
          <w:rFonts w:hint="eastAsia"/>
        </w:rPr>
        <w:t>用户；</w:t>
      </w:r>
      <w:r>
        <w:rPr>
          <w:rFonts w:hint="eastAsia"/>
        </w:rPr>
        <w:t>C-</w:t>
      </w:r>
      <w:r>
        <w:rPr>
          <w:rFonts w:hint="eastAsia"/>
        </w:rPr>
        <w:t>使用</w:t>
      </w:r>
      <w:r>
        <w:rPr>
          <w:rFonts w:hint="eastAsia"/>
        </w:rPr>
        <w:t>Windows Live Messenger</w:t>
      </w:r>
      <w:r>
        <w:rPr>
          <w:rFonts w:hint="eastAsia"/>
        </w:rPr>
        <w:t>的用户）：</w:t>
      </w:r>
    </w:p>
    <w:p w:rsidR="005D399C" w:rsidRPr="00225616" w:rsidRDefault="005D399C" w:rsidP="003A05CC">
      <w:pPr>
        <w:pStyle w:val="ac"/>
        <w:numPr>
          <w:ilvl w:val="0"/>
          <w:numId w:val="32"/>
        </w:numPr>
        <w:spacing w:line="360" w:lineRule="auto"/>
        <w:ind w:firstLineChars="0"/>
      </w:pPr>
      <w:r>
        <w:t>A-&gt;A</w:t>
      </w:r>
      <w:r w:rsidRPr="00BB5E55">
        <w:rPr>
          <w:rFonts w:hint="eastAsia"/>
        </w:rPr>
        <w:t>使用</w:t>
      </w:r>
      <w:r>
        <w:rPr>
          <w:rFonts w:hint="eastAsia"/>
        </w:rPr>
        <w:t>超级</w:t>
      </w:r>
      <w:r w:rsidRPr="00BB5E55">
        <w:rPr>
          <w:rFonts w:hint="eastAsia"/>
        </w:rPr>
        <w:t>文件传输</w:t>
      </w:r>
      <w:r>
        <w:rPr>
          <w:rFonts w:hint="eastAsia"/>
        </w:rPr>
        <w:t>模式；</w:t>
      </w:r>
    </w:p>
    <w:p w:rsidR="005D399C" w:rsidRPr="00225616" w:rsidRDefault="005D399C" w:rsidP="003A05CC">
      <w:pPr>
        <w:pStyle w:val="ac"/>
        <w:numPr>
          <w:ilvl w:val="0"/>
          <w:numId w:val="32"/>
        </w:numPr>
        <w:spacing w:line="360" w:lineRule="auto"/>
        <w:ind w:firstLineChars="0"/>
      </w:pPr>
      <w:r>
        <w:t>A-&gt;B</w:t>
      </w:r>
      <w:r w:rsidRPr="00BB5E55">
        <w:rPr>
          <w:rFonts w:hint="eastAsia"/>
        </w:rPr>
        <w:t>提示</w:t>
      </w:r>
      <w:r>
        <w:rPr>
          <w:rFonts w:hint="eastAsia"/>
        </w:rPr>
        <w:t>用户</w:t>
      </w:r>
      <w:r>
        <w:rPr>
          <w:rFonts w:hint="eastAsia"/>
        </w:rPr>
        <w:t>B</w:t>
      </w:r>
      <w:r w:rsidRPr="00BB5E55">
        <w:rPr>
          <w:rFonts w:hint="eastAsia"/>
        </w:rPr>
        <w:t>升级到最新版本</w:t>
      </w:r>
      <w:r>
        <w:rPr>
          <w:rFonts w:hint="eastAsia"/>
        </w:rPr>
        <w:t>，若</w:t>
      </w:r>
      <w:r>
        <w:rPr>
          <w:rFonts w:hint="eastAsia"/>
        </w:rPr>
        <w:t>B</w:t>
      </w:r>
      <w:r>
        <w:rPr>
          <w:rFonts w:hint="eastAsia"/>
        </w:rPr>
        <w:t>不升级，使用</w:t>
      </w:r>
      <w:r>
        <w:rPr>
          <w:rFonts w:hint="eastAsia"/>
        </w:rPr>
        <w:t xml:space="preserve">Windows Live </w:t>
      </w:r>
      <w:r w:rsidRPr="00B9467B">
        <w:rPr>
          <w:rFonts w:hint="eastAsia"/>
        </w:rPr>
        <w:t>Messenger</w:t>
      </w:r>
      <w:r>
        <w:rPr>
          <w:rFonts w:hint="eastAsia"/>
        </w:rPr>
        <w:t>的文件传输模式；</w:t>
      </w:r>
    </w:p>
    <w:p w:rsidR="005D399C" w:rsidRDefault="005D399C" w:rsidP="003A05CC">
      <w:pPr>
        <w:pStyle w:val="ac"/>
        <w:numPr>
          <w:ilvl w:val="0"/>
          <w:numId w:val="32"/>
        </w:numPr>
        <w:spacing w:line="360" w:lineRule="auto"/>
        <w:ind w:firstLineChars="0"/>
      </w:pPr>
      <w:r w:rsidRPr="00BB5E55">
        <w:t xml:space="preserve">A-&gt;C </w:t>
      </w:r>
      <w:r w:rsidRPr="00B9467B">
        <w:rPr>
          <w:rFonts w:hint="eastAsia"/>
        </w:rPr>
        <w:t>使用</w:t>
      </w:r>
      <w:r w:rsidRPr="00B9467B">
        <w:rPr>
          <w:rFonts w:hint="eastAsia"/>
        </w:rPr>
        <w:t>Windows</w:t>
      </w:r>
      <w:r>
        <w:rPr>
          <w:rFonts w:hint="eastAsia"/>
        </w:rPr>
        <w:t xml:space="preserve"> </w:t>
      </w:r>
      <w:r w:rsidRPr="00B9467B">
        <w:rPr>
          <w:rFonts w:hint="eastAsia"/>
        </w:rPr>
        <w:t>Live</w:t>
      </w:r>
      <w:r>
        <w:rPr>
          <w:rFonts w:hint="eastAsia"/>
        </w:rPr>
        <w:t xml:space="preserve"> </w:t>
      </w:r>
      <w:r w:rsidRPr="00B9467B">
        <w:rPr>
          <w:rFonts w:hint="eastAsia"/>
        </w:rPr>
        <w:t>Messenger</w:t>
      </w:r>
      <w:r w:rsidRPr="00BB5E55">
        <w:rPr>
          <w:rFonts w:hint="eastAsia"/>
        </w:rPr>
        <w:t>文件传输</w:t>
      </w:r>
      <w:r>
        <w:rPr>
          <w:rFonts w:hint="eastAsia"/>
        </w:rPr>
        <w:t>模式</w:t>
      </w:r>
      <w:r w:rsidRPr="00BB5E55">
        <w:rPr>
          <w:rFonts w:hint="eastAsia"/>
        </w:rPr>
        <w:t>，</w:t>
      </w:r>
      <w:r w:rsidR="0069544E">
        <w:rPr>
          <w:rFonts w:hint="eastAsia"/>
        </w:rPr>
        <w:t>通过系统消息</w:t>
      </w:r>
      <w:r w:rsidRPr="00BB5E55">
        <w:rPr>
          <w:rFonts w:hint="eastAsia"/>
        </w:rPr>
        <w:t>提示对方</w:t>
      </w:r>
      <w:r>
        <w:rPr>
          <w:rFonts w:hint="eastAsia"/>
        </w:rPr>
        <w:t>可申请中国电信通行证，</w:t>
      </w:r>
      <w:r w:rsidRPr="00BB5E55">
        <w:rPr>
          <w:rFonts w:hint="eastAsia"/>
        </w:rPr>
        <w:t>安装天翼</w:t>
      </w:r>
      <w:r w:rsidRPr="00B9467B">
        <w:t>Live</w:t>
      </w:r>
      <w:r w:rsidRPr="00BB5E55">
        <w:rPr>
          <w:rFonts w:hint="eastAsia"/>
        </w:rPr>
        <w:t>，</w:t>
      </w:r>
      <w:r>
        <w:rPr>
          <w:rFonts w:hint="eastAsia"/>
        </w:rPr>
        <w:t>使用超级文件传输功能；</w:t>
      </w:r>
    </w:p>
    <w:p w:rsidR="005D399C" w:rsidRPr="00225616" w:rsidRDefault="005D399C" w:rsidP="003A05CC">
      <w:pPr>
        <w:pStyle w:val="ac"/>
        <w:numPr>
          <w:ilvl w:val="0"/>
          <w:numId w:val="32"/>
        </w:numPr>
        <w:spacing w:line="360" w:lineRule="auto"/>
        <w:ind w:firstLineChars="0"/>
      </w:pPr>
      <w:r>
        <w:t>B-&gt;A &amp; C-&gt;A</w:t>
      </w:r>
      <w:r w:rsidRPr="00BB5E55">
        <w:rPr>
          <w:rFonts w:hint="eastAsia"/>
        </w:rPr>
        <w:t>使用</w:t>
      </w:r>
      <w:r w:rsidRPr="00B9467B">
        <w:rPr>
          <w:rFonts w:hint="eastAsia"/>
        </w:rPr>
        <w:t xml:space="preserve">Windows </w:t>
      </w:r>
      <w:r>
        <w:rPr>
          <w:rFonts w:hint="eastAsia"/>
        </w:rPr>
        <w:t xml:space="preserve">Live </w:t>
      </w:r>
      <w:r w:rsidRPr="00B9467B">
        <w:rPr>
          <w:rFonts w:hint="eastAsia"/>
        </w:rPr>
        <w:t>Messenger</w:t>
      </w:r>
      <w:r w:rsidRPr="00BB5E55">
        <w:rPr>
          <w:rFonts w:hint="eastAsia"/>
        </w:rPr>
        <w:t>文件传输</w:t>
      </w:r>
      <w:r w:rsidR="00FF3ED8">
        <w:rPr>
          <w:rFonts w:hint="eastAsia"/>
        </w:rPr>
        <w:t>协议</w:t>
      </w:r>
      <w:r w:rsidR="00FF3ED8" w:rsidRPr="00D73D37">
        <w:rPr>
          <w:rFonts w:hint="eastAsia"/>
        </w:rPr>
        <w:t>模式</w:t>
      </w:r>
      <w:r>
        <w:rPr>
          <w:rFonts w:hint="eastAsia"/>
        </w:rPr>
        <w:t>；</w:t>
      </w:r>
    </w:p>
    <w:p w:rsidR="005D399C" w:rsidRPr="00225616" w:rsidRDefault="005D399C" w:rsidP="003A05CC">
      <w:pPr>
        <w:pStyle w:val="ac"/>
        <w:numPr>
          <w:ilvl w:val="0"/>
          <w:numId w:val="32"/>
        </w:numPr>
        <w:spacing w:line="360" w:lineRule="auto"/>
        <w:ind w:firstLineChars="0"/>
      </w:pPr>
      <w:r>
        <w:t>B-&gt;C &amp; C-&gt;B &amp; B-&gt;B</w:t>
      </w:r>
      <w:r w:rsidRPr="00BB5E55">
        <w:rPr>
          <w:rFonts w:hint="eastAsia"/>
        </w:rPr>
        <w:t>使用</w:t>
      </w:r>
      <w:r w:rsidRPr="00D73D37">
        <w:rPr>
          <w:rFonts w:hint="eastAsia"/>
        </w:rPr>
        <w:t>Windows</w:t>
      </w:r>
      <w:r>
        <w:rPr>
          <w:rFonts w:hint="eastAsia"/>
        </w:rPr>
        <w:t xml:space="preserve"> </w:t>
      </w:r>
      <w:r w:rsidRPr="00D73D37">
        <w:rPr>
          <w:rFonts w:hint="eastAsia"/>
        </w:rPr>
        <w:t>Live</w:t>
      </w:r>
      <w:r>
        <w:rPr>
          <w:rFonts w:hint="eastAsia"/>
        </w:rPr>
        <w:t xml:space="preserve"> </w:t>
      </w:r>
      <w:r w:rsidRPr="00D73D37">
        <w:rPr>
          <w:rFonts w:hint="eastAsia"/>
        </w:rPr>
        <w:t>Messenger</w:t>
      </w:r>
      <w:r w:rsidRPr="00D73D37">
        <w:rPr>
          <w:rFonts w:hint="eastAsia"/>
        </w:rPr>
        <w:t>文件传输</w:t>
      </w:r>
      <w:r w:rsidR="00FF3ED8">
        <w:rPr>
          <w:rFonts w:hint="eastAsia"/>
        </w:rPr>
        <w:t>协议</w:t>
      </w:r>
      <w:r w:rsidRPr="00D73D37">
        <w:rPr>
          <w:rFonts w:hint="eastAsia"/>
        </w:rPr>
        <w:t>模式</w:t>
      </w:r>
      <w:r>
        <w:rPr>
          <w:rFonts w:hint="eastAsia"/>
        </w:rPr>
        <w:t>。</w:t>
      </w:r>
    </w:p>
    <w:p w:rsidR="005D399C" w:rsidRDefault="005D399C" w:rsidP="003A05CC">
      <w:pPr>
        <w:spacing w:line="360" w:lineRule="auto"/>
      </w:pPr>
    </w:p>
    <w:p w:rsidR="005D399C" w:rsidRDefault="00305712" w:rsidP="003A05CC">
      <w:pPr>
        <w:pStyle w:val="2"/>
        <w:spacing w:line="360" w:lineRule="auto"/>
      </w:pPr>
      <w:r>
        <w:rPr>
          <w:rFonts w:hint="eastAsia"/>
        </w:rPr>
        <w:lastRenderedPageBreak/>
        <w:t>服务器</w:t>
      </w:r>
      <w:r w:rsidR="005D399C">
        <w:rPr>
          <w:rFonts w:hint="eastAsia"/>
        </w:rPr>
        <w:t>后台功能</w:t>
      </w:r>
    </w:p>
    <w:p w:rsidR="005D399C" w:rsidRDefault="005D399C" w:rsidP="003A05CC">
      <w:pPr>
        <w:pStyle w:val="3"/>
        <w:spacing w:line="360" w:lineRule="auto"/>
      </w:pPr>
      <w:bookmarkStart w:id="1" w:name="_Toc241906492"/>
      <w:r>
        <w:rPr>
          <w:rFonts w:hint="eastAsia"/>
        </w:rPr>
        <w:t>会话服务器协助客户端建立</w:t>
      </w:r>
      <w:r>
        <w:rPr>
          <w:rFonts w:hint="eastAsia"/>
        </w:rPr>
        <w:t>P2P</w:t>
      </w:r>
      <w:r>
        <w:rPr>
          <w:rFonts w:hint="eastAsia"/>
        </w:rPr>
        <w:t>连接</w:t>
      </w:r>
    </w:p>
    <w:p w:rsidR="005D399C" w:rsidRDefault="005D399C" w:rsidP="003A05CC">
      <w:pPr>
        <w:spacing w:line="360" w:lineRule="auto"/>
        <w:ind w:firstLine="420"/>
      </w:pPr>
      <w:r>
        <w:rPr>
          <w:rFonts w:hint="eastAsia"/>
        </w:rPr>
        <w:t>会话服务器</w:t>
      </w:r>
      <w:r w:rsidR="00E658E7">
        <w:rPr>
          <w:rFonts w:hint="eastAsia"/>
        </w:rPr>
        <w:t>由</w:t>
      </w:r>
      <w:r w:rsidR="00E658E7">
        <w:rPr>
          <w:rFonts w:hint="eastAsia"/>
        </w:rPr>
        <w:t>IM</w:t>
      </w:r>
      <w:r w:rsidR="00E658E7">
        <w:rPr>
          <w:rFonts w:hint="eastAsia"/>
        </w:rPr>
        <w:t>引擎提供</w:t>
      </w:r>
      <w:r>
        <w:rPr>
          <w:rFonts w:hint="eastAsia"/>
        </w:rPr>
        <w:t>，</w:t>
      </w:r>
      <w:r w:rsidR="00E658E7">
        <w:rPr>
          <w:rFonts w:hint="eastAsia"/>
        </w:rPr>
        <w:t>通过自定义的会话消息来</w:t>
      </w:r>
      <w:r>
        <w:rPr>
          <w:rFonts w:hint="eastAsia"/>
        </w:rPr>
        <w:t>协助客户端间进行通信，建立</w:t>
      </w:r>
      <w:r>
        <w:rPr>
          <w:rFonts w:hint="eastAsia"/>
        </w:rPr>
        <w:t>P2P</w:t>
      </w:r>
      <w:r>
        <w:rPr>
          <w:rFonts w:hint="eastAsia"/>
        </w:rPr>
        <w:t>连接。</w:t>
      </w:r>
    </w:p>
    <w:p w:rsidR="00DD6CC2" w:rsidRDefault="00DD6CC2" w:rsidP="003A05CC">
      <w:pPr>
        <w:pStyle w:val="3"/>
        <w:spacing w:line="360" w:lineRule="auto"/>
      </w:pPr>
      <w:r>
        <w:rPr>
          <w:rFonts w:hint="eastAsia"/>
        </w:rPr>
        <w:t>STUN</w:t>
      </w:r>
      <w:r>
        <w:rPr>
          <w:rFonts w:hint="eastAsia"/>
        </w:rPr>
        <w:t>服务器</w:t>
      </w:r>
    </w:p>
    <w:p w:rsidR="00DD6CC2" w:rsidRDefault="00DD6CC2" w:rsidP="003A05CC">
      <w:pPr>
        <w:pStyle w:val="ac"/>
        <w:numPr>
          <w:ilvl w:val="0"/>
          <w:numId w:val="33"/>
        </w:numPr>
        <w:spacing w:line="360" w:lineRule="auto"/>
        <w:ind w:firstLineChars="0"/>
      </w:pPr>
      <w:r>
        <w:rPr>
          <w:rFonts w:hint="eastAsia"/>
        </w:rPr>
        <w:t>支持集群方式给提供客户端的公网</w:t>
      </w:r>
      <w:r>
        <w:rPr>
          <w:rFonts w:hint="eastAsia"/>
        </w:rPr>
        <w:t>IP</w:t>
      </w:r>
      <w:r>
        <w:rPr>
          <w:rFonts w:hint="eastAsia"/>
        </w:rPr>
        <w:t>和端口</w:t>
      </w:r>
    </w:p>
    <w:p w:rsidR="0017555C" w:rsidRDefault="0017555C" w:rsidP="003A05CC">
      <w:pPr>
        <w:pStyle w:val="ac"/>
        <w:numPr>
          <w:ilvl w:val="0"/>
          <w:numId w:val="33"/>
        </w:numPr>
        <w:spacing w:line="360" w:lineRule="auto"/>
        <w:ind w:firstLineChars="0"/>
      </w:pPr>
      <w:r>
        <w:rPr>
          <w:rFonts w:hint="eastAsia"/>
        </w:rPr>
        <w:t>判别用户的</w:t>
      </w:r>
      <w:r>
        <w:rPr>
          <w:rFonts w:hint="eastAsia"/>
        </w:rPr>
        <w:t>NAT</w:t>
      </w:r>
      <w:r>
        <w:rPr>
          <w:rFonts w:hint="eastAsia"/>
        </w:rPr>
        <w:t>类型</w:t>
      </w:r>
    </w:p>
    <w:p w:rsidR="0017555C" w:rsidRDefault="0017555C" w:rsidP="003A05CC">
      <w:pPr>
        <w:pStyle w:val="ac"/>
        <w:numPr>
          <w:ilvl w:val="0"/>
          <w:numId w:val="33"/>
        </w:numPr>
        <w:spacing w:line="360" w:lineRule="auto"/>
        <w:ind w:firstLineChars="0"/>
      </w:pPr>
      <w:r>
        <w:rPr>
          <w:rFonts w:hint="eastAsia"/>
        </w:rPr>
        <w:t>1</w:t>
      </w:r>
      <w:r>
        <w:rPr>
          <w:rFonts w:hint="eastAsia"/>
        </w:rPr>
        <w:t>台</w:t>
      </w:r>
      <w:r>
        <w:rPr>
          <w:rFonts w:hint="eastAsia"/>
        </w:rPr>
        <w:t>STUN</w:t>
      </w:r>
      <w:r>
        <w:rPr>
          <w:rFonts w:hint="eastAsia"/>
        </w:rPr>
        <w:t>服务器</w:t>
      </w:r>
      <w:r w:rsidR="007E6223">
        <w:rPr>
          <w:rFonts w:hint="eastAsia"/>
        </w:rPr>
        <w:t>支持并发请求</w:t>
      </w:r>
      <w:r w:rsidR="007E6223">
        <w:rPr>
          <w:rFonts w:hint="eastAsia"/>
        </w:rPr>
        <w:t>100</w:t>
      </w:r>
      <w:r w:rsidR="007E6223">
        <w:rPr>
          <w:rFonts w:hint="eastAsia"/>
        </w:rPr>
        <w:t>万用户</w:t>
      </w:r>
    </w:p>
    <w:p w:rsidR="00206D03" w:rsidRDefault="00206D03" w:rsidP="003A05CC">
      <w:pPr>
        <w:pStyle w:val="ac"/>
        <w:numPr>
          <w:ilvl w:val="0"/>
          <w:numId w:val="33"/>
        </w:numPr>
        <w:spacing w:line="360" w:lineRule="auto"/>
        <w:ind w:firstLineChars="0"/>
      </w:pPr>
      <w:r>
        <w:rPr>
          <w:rFonts w:hint="eastAsia"/>
        </w:rPr>
        <w:t>STUN</w:t>
      </w:r>
      <w:r>
        <w:rPr>
          <w:rFonts w:hint="eastAsia"/>
        </w:rPr>
        <w:t>服务器必须能给管理服务器提供</w:t>
      </w:r>
      <w:r>
        <w:rPr>
          <w:rFonts w:hint="eastAsia"/>
        </w:rPr>
        <w:t>CPU</w:t>
      </w:r>
      <w:r>
        <w:rPr>
          <w:rFonts w:hint="eastAsia"/>
        </w:rPr>
        <w:t>、内存、网络使用率、每秒的服务请求应答数</w:t>
      </w:r>
    </w:p>
    <w:p w:rsidR="00305712" w:rsidRPr="00225616" w:rsidRDefault="00305712" w:rsidP="003A05CC">
      <w:pPr>
        <w:pStyle w:val="ac"/>
        <w:spacing w:line="360" w:lineRule="auto"/>
        <w:ind w:left="420" w:firstLineChars="0" w:firstLine="0"/>
      </w:pPr>
    </w:p>
    <w:p w:rsidR="005D399C" w:rsidRDefault="00B76868" w:rsidP="003A05CC">
      <w:pPr>
        <w:pStyle w:val="3"/>
        <w:spacing w:line="360" w:lineRule="auto"/>
      </w:pPr>
      <w:r>
        <w:rPr>
          <w:rFonts w:hint="eastAsia"/>
        </w:rPr>
        <w:t>中转</w:t>
      </w:r>
      <w:r w:rsidR="005D399C">
        <w:rPr>
          <w:rFonts w:hint="eastAsia"/>
        </w:rPr>
        <w:t>服务器</w:t>
      </w:r>
      <w:bookmarkEnd w:id="1"/>
    </w:p>
    <w:p w:rsidR="005D399C" w:rsidRDefault="005D399C" w:rsidP="003A05CC">
      <w:pPr>
        <w:spacing w:line="360" w:lineRule="auto"/>
      </w:pPr>
      <w:r>
        <w:rPr>
          <w:rFonts w:hint="eastAsia"/>
        </w:rPr>
        <w:t>文件中转服务器，是文件传输过程的一个载体，作为文件传输实现方式的补充。</w:t>
      </w:r>
    </w:p>
    <w:p w:rsidR="005D399C" w:rsidRDefault="005D399C" w:rsidP="003A05CC">
      <w:pPr>
        <w:pStyle w:val="ac"/>
        <w:numPr>
          <w:ilvl w:val="0"/>
          <w:numId w:val="34"/>
        </w:numPr>
        <w:spacing w:line="360" w:lineRule="auto"/>
        <w:ind w:firstLineChars="0"/>
      </w:pPr>
      <w:r>
        <w:rPr>
          <w:rFonts w:hint="eastAsia"/>
        </w:rPr>
        <w:t>在进行文件中转时，不进行文件存储，直接进行文件透传；</w:t>
      </w:r>
    </w:p>
    <w:p w:rsidR="00B76868" w:rsidRDefault="00B76868" w:rsidP="003A05CC">
      <w:pPr>
        <w:pStyle w:val="ac"/>
        <w:numPr>
          <w:ilvl w:val="0"/>
          <w:numId w:val="34"/>
        </w:numPr>
        <w:spacing w:line="360" w:lineRule="auto"/>
        <w:ind w:firstLineChars="0"/>
      </w:pPr>
      <w:r>
        <w:rPr>
          <w:rFonts w:hint="eastAsia"/>
        </w:rPr>
        <w:t>中转服务器支持多台同时布置，并且能提供给用户最优的中转服务器</w:t>
      </w:r>
    </w:p>
    <w:p w:rsidR="00B76868" w:rsidRDefault="00B76868" w:rsidP="003A05CC">
      <w:pPr>
        <w:pStyle w:val="ac"/>
        <w:numPr>
          <w:ilvl w:val="0"/>
          <w:numId w:val="34"/>
        </w:numPr>
        <w:spacing w:line="360" w:lineRule="auto"/>
        <w:ind w:firstLineChars="0"/>
      </w:pPr>
      <w:r>
        <w:rPr>
          <w:rFonts w:hint="eastAsia"/>
        </w:rPr>
        <w:t>最优服务器的选择策略是：连接用户最少</w:t>
      </w:r>
      <w:r>
        <w:rPr>
          <w:rFonts w:hint="eastAsia"/>
        </w:rPr>
        <w:t xml:space="preserve"> </w:t>
      </w:r>
      <w:r>
        <w:rPr>
          <w:rFonts w:hint="eastAsia"/>
        </w:rPr>
        <w:t>〉网络使用率最低</w:t>
      </w:r>
      <w:r>
        <w:rPr>
          <w:rFonts w:hint="eastAsia"/>
        </w:rPr>
        <w:t xml:space="preserve"> </w:t>
      </w:r>
      <w:r>
        <w:rPr>
          <w:rFonts w:hint="eastAsia"/>
        </w:rPr>
        <w:t>〉</w:t>
      </w:r>
      <w:r>
        <w:rPr>
          <w:rFonts w:hint="eastAsia"/>
        </w:rPr>
        <w:t>CPU</w:t>
      </w:r>
      <w:r>
        <w:rPr>
          <w:rFonts w:hint="eastAsia"/>
        </w:rPr>
        <w:t>最低</w:t>
      </w:r>
      <w:r>
        <w:rPr>
          <w:rFonts w:hint="eastAsia"/>
        </w:rPr>
        <w:t xml:space="preserve"> </w:t>
      </w:r>
      <w:r>
        <w:rPr>
          <w:rFonts w:hint="eastAsia"/>
        </w:rPr>
        <w:t>〉内存最低</w:t>
      </w:r>
    </w:p>
    <w:p w:rsidR="00A858A1" w:rsidRDefault="00A858A1" w:rsidP="003A05CC">
      <w:pPr>
        <w:pStyle w:val="ac"/>
        <w:numPr>
          <w:ilvl w:val="0"/>
          <w:numId w:val="34"/>
        </w:numPr>
        <w:spacing w:line="360" w:lineRule="auto"/>
        <w:ind w:firstLineChars="0"/>
      </w:pPr>
      <w:r>
        <w:rPr>
          <w:rFonts w:hint="eastAsia"/>
        </w:rPr>
        <w:t>1</w:t>
      </w:r>
      <w:r>
        <w:rPr>
          <w:rFonts w:hint="eastAsia"/>
        </w:rPr>
        <w:t>台中转服务器最少支持</w:t>
      </w:r>
      <w:r>
        <w:rPr>
          <w:rFonts w:hint="eastAsia"/>
        </w:rPr>
        <w:t>5000</w:t>
      </w:r>
      <w:r>
        <w:rPr>
          <w:rFonts w:hint="eastAsia"/>
        </w:rPr>
        <w:t>用户同时并发进行文件传输</w:t>
      </w:r>
    </w:p>
    <w:p w:rsidR="00630D9B" w:rsidRDefault="00630D9B" w:rsidP="003A05CC">
      <w:pPr>
        <w:pStyle w:val="ac"/>
        <w:numPr>
          <w:ilvl w:val="0"/>
          <w:numId w:val="34"/>
        </w:numPr>
        <w:spacing w:line="360" w:lineRule="auto"/>
        <w:ind w:firstLineChars="0"/>
      </w:pPr>
      <w:r>
        <w:rPr>
          <w:rFonts w:hint="eastAsia"/>
        </w:rPr>
        <w:t>每台中转服务器必须能给管理服务器提供</w:t>
      </w:r>
      <w:r>
        <w:rPr>
          <w:rFonts w:hint="eastAsia"/>
        </w:rPr>
        <w:t>CPU</w:t>
      </w:r>
      <w:r>
        <w:rPr>
          <w:rFonts w:hint="eastAsia"/>
        </w:rPr>
        <w:t>、内存、</w:t>
      </w:r>
      <w:r>
        <w:rPr>
          <w:rFonts w:hint="eastAsia"/>
        </w:rPr>
        <w:t>TCP</w:t>
      </w:r>
      <w:r>
        <w:rPr>
          <w:rFonts w:hint="eastAsia"/>
        </w:rPr>
        <w:t>网络连接数、网络使用率</w:t>
      </w:r>
      <w:r w:rsidR="006F4422">
        <w:rPr>
          <w:rFonts w:hint="eastAsia"/>
        </w:rPr>
        <w:t>、每小时平均应答的</w:t>
      </w:r>
      <w:r w:rsidR="006F4422">
        <w:rPr>
          <w:rFonts w:hint="eastAsia"/>
        </w:rPr>
        <w:t>TCP</w:t>
      </w:r>
      <w:r w:rsidR="006F4422">
        <w:rPr>
          <w:rFonts w:hint="eastAsia"/>
        </w:rPr>
        <w:t>连接数</w:t>
      </w:r>
    </w:p>
    <w:p w:rsidR="00A858A1" w:rsidRDefault="00A858A1" w:rsidP="003A05CC">
      <w:pPr>
        <w:pStyle w:val="ac"/>
        <w:spacing w:line="360" w:lineRule="auto"/>
        <w:ind w:left="420" w:firstLineChars="0" w:firstLine="0"/>
      </w:pPr>
    </w:p>
    <w:p w:rsidR="005D399C" w:rsidRPr="00BD3F20" w:rsidRDefault="005D399C" w:rsidP="003A05CC">
      <w:pPr>
        <w:pStyle w:val="3"/>
        <w:spacing w:line="360" w:lineRule="auto"/>
      </w:pPr>
      <w:r>
        <w:rPr>
          <w:rFonts w:hint="eastAsia"/>
        </w:rPr>
        <w:t>离线传输</w:t>
      </w:r>
    </w:p>
    <w:p w:rsidR="00B658F8" w:rsidRDefault="00B658F8" w:rsidP="003A05CC">
      <w:pPr>
        <w:pStyle w:val="ac"/>
        <w:numPr>
          <w:ilvl w:val="0"/>
          <w:numId w:val="35"/>
        </w:numPr>
        <w:spacing w:line="360" w:lineRule="auto"/>
        <w:ind w:firstLineChars="0"/>
      </w:pPr>
      <w:r>
        <w:rPr>
          <w:rFonts w:hint="eastAsia"/>
        </w:rPr>
        <w:t>采用负债均衡的集群模式接入</w:t>
      </w:r>
    </w:p>
    <w:p w:rsidR="005D399C" w:rsidRDefault="00CF67C6" w:rsidP="003A05CC">
      <w:pPr>
        <w:pStyle w:val="ac"/>
        <w:numPr>
          <w:ilvl w:val="0"/>
          <w:numId w:val="35"/>
        </w:numPr>
        <w:spacing w:line="360" w:lineRule="auto"/>
        <w:ind w:firstLineChars="0"/>
      </w:pPr>
      <w:r>
        <w:rPr>
          <w:rFonts w:hint="eastAsia"/>
        </w:rPr>
        <w:lastRenderedPageBreak/>
        <w:t>支持离线内容的分布式存储</w:t>
      </w:r>
    </w:p>
    <w:p w:rsidR="00CF67C6" w:rsidRDefault="00CF67C6" w:rsidP="003A05CC">
      <w:pPr>
        <w:pStyle w:val="ac"/>
        <w:numPr>
          <w:ilvl w:val="0"/>
          <w:numId w:val="35"/>
        </w:numPr>
        <w:spacing w:line="360" w:lineRule="auto"/>
        <w:ind w:firstLineChars="0"/>
      </w:pPr>
      <w:r>
        <w:rPr>
          <w:rFonts w:hint="eastAsia"/>
        </w:rPr>
        <w:t>支持大用户量接入</w:t>
      </w:r>
      <w:r w:rsidR="00CE2CE4">
        <w:rPr>
          <w:rFonts w:hint="eastAsia"/>
        </w:rPr>
        <w:t>，单台服务器支持</w:t>
      </w:r>
      <w:r w:rsidR="00CE2CE4">
        <w:rPr>
          <w:rFonts w:hint="eastAsia"/>
        </w:rPr>
        <w:t>2000</w:t>
      </w:r>
      <w:r w:rsidR="00CE2CE4">
        <w:rPr>
          <w:rFonts w:hint="eastAsia"/>
        </w:rPr>
        <w:t>人同时上载离线内容</w:t>
      </w:r>
    </w:p>
    <w:p w:rsidR="00CF67C6" w:rsidRDefault="00CF67C6" w:rsidP="003A05CC">
      <w:pPr>
        <w:pStyle w:val="ac"/>
        <w:numPr>
          <w:ilvl w:val="0"/>
          <w:numId w:val="35"/>
        </w:numPr>
        <w:spacing w:line="360" w:lineRule="auto"/>
        <w:ind w:firstLineChars="0"/>
      </w:pPr>
      <w:r>
        <w:rPr>
          <w:rFonts w:hint="eastAsia"/>
        </w:rPr>
        <w:t>支持大并发</w:t>
      </w:r>
      <w:r>
        <w:rPr>
          <w:rFonts w:hint="eastAsia"/>
        </w:rPr>
        <w:t>IO</w:t>
      </w:r>
    </w:p>
    <w:p w:rsidR="00CF67C6" w:rsidRDefault="00CE2CE4" w:rsidP="003A05CC">
      <w:pPr>
        <w:pStyle w:val="ac"/>
        <w:numPr>
          <w:ilvl w:val="0"/>
          <w:numId w:val="35"/>
        </w:numPr>
        <w:spacing w:line="360" w:lineRule="auto"/>
        <w:ind w:firstLineChars="0"/>
      </w:pPr>
      <w:r>
        <w:rPr>
          <w:rFonts w:hint="eastAsia"/>
        </w:rPr>
        <w:t>支持断点下</w:t>
      </w:r>
      <w:r w:rsidR="00CF67C6">
        <w:rPr>
          <w:rFonts w:hint="eastAsia"/>
        </w:rPr>
        <w:t>传</w:t>
      </w:r>
    </w:p>
    <w:p w:rsidR="00305712" w:rsidRDefault="00305712" w:rsidP="003A05CC">
      <w:pPr>
        <w:pStyle w:val="ac"/>
        <w:numPr>
          <w:ilvl w:val="0"/>
          <w:numId w:val="35"/>
        </w:numPr>
        <w:spacing w:line="360" w:lineRule="auto"/>
        <w:ind w:firstLineChars="0"/>
      </w:pPr>
      <w:r>
        <w:rPr>
          <w:rFonts w:hint="eastAsia"/>
        </w:rPr>
        <w:t>可以配置单个离线文件的最大大小</w:t>
      </w:r>
      <w:r w:rsidR="00CE2CE4">
        <w:rPr>
          <w:rFonts w:hint="eastAsia"/>
        </w:rPr>
        <w:t>（默认最大</w:t>
      </w:r>
      <w:r w:rsidR="00CE2CE4">
        <w:rPr>
          <w:rFonts w:hint="eastAsia"/>
        </w:rPr>
        <w:t>20M</w:t>
      </w:r>
      <w:r w:rsidR="00CE2CE4">
        <w:rPr>
          <w:rFonts w:hint="eastAsia"/>
        </w:rPr>
        <w:t>）</w:t>
      </w:r>
    </w:p>
    <w:p w:rsidR="00305712" w:rsidRDefault="00305712" w:rsidP="003A05CC">
      <w:pPr>
        <w:pStyle w:val="ac"/>
        <w:numPr>
          <w:ilvl w:val="0"/>
          <w:numId w:val="35"/>
        </w:numPr>
        <w:spacing w:line="360" w:lineRule="auto"/>
        <w:ind w:firstLineChars="0"/>
      </w:pPr>
      <w:r>
        <w:rPr>
          <w:rFonts w:hint="eastAsia"/>
        </w:rPr>
        <w:t>可以配置每个用户最多存储的离线文件大小</w:t>
      </w:r>
      <w:r w:rsidR="00CE2CE4">
        <w:rPr>
          <w:rFonts w:hint="eastAsia"/>
        </w:rPr>
        <w:t xml:space="preserve"> </w:t>
      </w:r>
      <w:r w:rsidR="00CE2CE4">
        <w:rPr>
          <w:rFonts w:hint="eastAsia"/>
        </w:rPr>
        <w:t>（默认追到</w:t>
      </w:r>
      <w:r w:rsidR="00CE2CE4">
        <w:rPr>
          <w:rFonts w:hint="eastAsia"/>
        </w:rPr>
        <w:t>100M</w:t>
      </w:r>
      <w:r w:rsidR="00CE2CE4">
        <w:rPr>
          <w:rFonts w:hint="eastAsia"/>
        </w:rPr>
        <w:t>）</w:t>
      </w:r>
    </w:p>
    <w:p w:rsidR="00B725FE" w:rsidRDefault="00305712" w:rsidP="003A05CC">
      <w:pPr>
        <w:pStyle w:val="ac"/>
        <w:numPr>
          <w:ilvl w:val="0"/>
          <w:numId w:val="35"/>
        </w:numPr>
        <w:spacing w:line="360" w:lineRule="auto"/>
        <w:ind w:firstLineChars="0"/>
      </w:pPr>
      <w:r>
        <w:rPr>
          <w:rFonts w:hint="eastAsia"/>
        </w:rPr>
        <w:t>可以配置离线文件的最长保留时间</w:t>
      </w:r>
      <w:r w:rsidR="00B725FE">
        <w:rPr>
          <w:rFonts w:hint="eastAsia"/>
        </w:rPr>
        <w:t xml:space="preserve">, </w:t>
      </w:r>
      <w:r w:rsidR="00B725FE">
        <w:rPr>
          <w:rFonts w:hint="eastAsia"/>
        </w:rPr>
        <w:t>在时间到达前（时间可配），先通过系统消息（或者短信）提示用户离线文件要被删除。</w:t>
      </w:r>
      <w:r w:rsidR="00B725FE" w:rsidRPr="00F822B9">
        <w:rPr>
          <w:rFonts w:hint="eastAsia"/>
        </w:rPr>
        <w:t>到达时间限制后，离线文件传输服务器将删除存储的文件，在删除后记录该事件一段时间（该时间段可设置），以便接收方上线后通知他，在他下线期间有用户向他发送离线文件，但因时间太长，文件已被删除，可主动联系发送方。</w:t>
      </w:r>
    </w:p>
    <w:p w:rsidR="006F4422" w:rsidRDefault="00A84C79" w:rsidP="003A05CC">
      <w:pPr>
        <w:pStyle w:val="ac"/>
        <w:numPr>
          <w:ilvl w:val="0"/>
          <w:numId w:val="35"/>
        </w:numPr>
        <w:spacing w:line="360" w:lineRule="auto"/>
        <w:ind w:firstLineChars="0"/>
      </w:pPr>
      <w:r>
        <w:rPr>
          <w:rFonts w:hint="eastAsia"/>
        </w:rPr>
        <w:t>每台</w:t>
      </w:r>
      <w:r w:rsidR="006F4422">
        <w:rPr>
          <w:rFonts w:hint="eastAsia"/>
        </w:rPr>
        <w:t>离线文件服务器必须能</w:t>
      </w:r>
      <w:r>
        <w:rPr>
          <w:rFonts w:hint="eastAsia"/>
        </w:rPr>
        <w:t>提供</w:t>
      </w:r>
      <w:r>
        <w:rPr>
          <w:rFonts w:hint="eastAsia"/>
        </w:rPr>
        <w:t>CPU</w:t>
      </w:r>
      <w:r>
        <w:rPr>
          <w:rFonts w:hint="eastAsia"/>
        </w:rPr>
        <w:t>、内存、</w:t>
      </w:r>
      <w:r>
        <w:rPr>
          <w:rFonts w:hint="eastAsia"/>
        </w:rPr>
        <w:t>IO</w:t>
      </w:r>
      <w:r>
        <w:rPr>
          <w:rFonts w:hint="eastAsia"/>
        </w:rPr>
        <w:t>利用率、内存利用率、每小时服务用户数</w:t>
      </w:r>
    </w:p>
    <w:p w:rsidR="00B725FE" w:rsidRDefault="00B725FE" w:rsidP="003A05CC">
      <w:pPr>
        <w:pStyle w:val="ac"/>
        <w:spacing w:line="360" w:lineRule="auto"/>
        <w:ind w:left="420" w:firstLineChars="0" w:firstLine="0"/>
      </w:pPr>
    </w:p>
    <w:p w:rsidR="005D399C" w:rsidRDefault="005D399C" w:rsidP="003A05CC">
      <w:pPr>
        <w:pStyle w:val="3"/>
        <w:spacing w:line="360" w:lineRule="auto"/>
      </w:pPr>
      <w:bookmarkStart w:id="2" w:name="_Toc241906504"/>
      <w:r>
        <w:rPr>
          <w:rFonts w:hint="eastAsia"/>
        </w:rPr>
        <w:t>管理服务器</w:t>
      </w:r>
      <w:bookmarkEnd w:id="2"/>
    </w:p>
    <w:p w:rsidR="005D399C" w:rsidRDefault="00A3077D" w:rsidP="003A05CC">
      <w:pPr>
        <w:pStyle w:val="ac"/>
        <w:numPr>
          <w:ilvl w:val="0"/>
          <w:numId w:val="36"/>
        </w:numPr>
        <w:spacing w:line="360" w:lineRule="auto"/>
        <w:ind w:firstLineChars="0"/>
      </w:pPr>
      <w:r>
        <w:rPr>
          <w:rFonts w:hint="eastAsia"/>
        </w:rPr>
        <w:t>能够监控所有的中转服务器、</w:t>
      </w:r>
      <w:r>
        <w:rPr>
          <w:rFonts w:hint="eastAsia"/>
        </w:rPr>
        <w:t>STUN</w:t>
      </w:r>
      <w:r>
        <w:rPr>
          <w:rFonts w:hint="eastAsia"/>
        </w:rPr>
        <w:t>服务器、离线服务器的服务</w:t>
      </w:r>
      <w:r w:rsidR="005D399C">
        <w:rPr>
          <w:rFonts w:hint="eastAsia"/>
        </w:rPr>
        <w:t>运营</w:t>
      </w:r>
      <w:r w:rsidR="00312BA4">
        <w:rPr>
          <w:rFonts w:hint="eastAsia"/>
        </w:rPr>
        <w:t>、质量</w:t>
      </w:r>
      <w:r w:rsidR="00071AC4">
        <w:rPr>
          <w:rFonts w:hint="eastAsia"/>
        </w:rPr>
        <w:t>状态，并且能够采集这些服务器的性能指标</w:t>
      </w:r>
    </w:p>
    <w:p w:rsidR="00071AC4" w:rsidRDefault="00071AC4" w:rsidP="003A05CC">
      <w:pPr>
        <w:pStyle w:val="ac"/>
        <w:numPr>
          <w:ilvl w:val="0"/>
          <w:numId w:val="36"/>
        </w:numPr>
        <w:spacing w:line="360" w:lineRule="auto"/>
        <w:ind w:firstLineChars="0"/>
      </w:pPr>
      <w:r>
        <w:rPr>
          <w:rFonts w:hint="eastAsia"/>
        </w:rPr>
        <w:t>用户可以配置每个性能报警的阀值来设置报警逻辑</w:t>
      </w:r>
    </w:p>
    <w:p w:rsidR="00071AC4" w:rsidRDefault="00071AC4" w:rsidP="003A05CC">
      <w:pPr>
        <w:pStyle w:val="ac"/>
        <w:numPr>
          <w:ilvl w:val="0"/>
          <w:numId w:val="36"/>
        </w:numPr>
        <w:spacing w:line="360" w:lineRule="auto"/>
        <w:ind w:firstLineChars="0"/>
      </w:pPr>
      <w:r>
        <w:rPr>
          <w:rFonts w:hint="eastAsia"/>
        </w:rPr>
        <w:t>可通过短信、邮件、界面报警等方式进行报警。</w:t>
      </w:r>
    </w:p>
    <w:p w:rsidR="00083527" w:rsidRDefault="005D399C" w:rsidP="003A05CC">
      <w:pPr>
        <w:pStyle w:val="ac"/>
        <w:widowControl/>
        <w:numPr>
          <w:ilvl w:val="0"/>
          <w:numId w:val="36"/>
        </w:numPr>
        <w:overflowPunct w:val="0"/>
        <w:autoSpaceDE w:val="0"/>
        <w:autoSpaceDN w:val="0"/>
        <w:adjustRightInd w:val="0"/>
        <w:spacing w:line="360" w:lineRule="auto"/>
        <w:ind w:firstLineChars="0"/>
        <w:jc w:val="left"/>
        <w:textAlignment w:val="baseline"/>
      </w:pPr>
      <w:r>
        <w:rPr>
          <w:rFonts w:hint="eastAsia"/>
        </w:rPr>
        <w:t>可远程对某些服务进行重启和更换配置文件。</w:t>
      </w:r>
    </w:p>
    <w:p w:rsidR="00BA1A19" w:rsidRDefault="004A29A0" w:rsidP="003A05CC">
      <w:pPr>
        <w:pStyle w:val="1"/>
        <w:spacing w:line="360" w:lineRule="auto"/>
      </w:pPr>
      <w:r>
        <w:rPr>
          <w:rFonts w:hint="eastAsia"/>
        </w:rPr>
        <w:lastRenderedPageBreak/>
        <w:t>接口要求</w:t>
      </w:r>
    </w:p>
    <w:p w:rsidR="00E61CAD" w:rsidRDefault="00E61CAD" w:rsidP="003A05CC">
      <w:pPr>
        <w:pStyle w:val="2"/>
        <w:spacing w:line="360" w:lineRule="auto"/>
      </w:pPr>
      <w:r>
        <w:rPr>
          <w:rFonts w:hint="eastAsia"/>
        </w:rPr>
        <w:t>中转服务器接口</w:t>
      </w:r>
    </w:p>
    <w:p w:rsidR="00E61CAD" w:rsidRDefault="00E61CAD" w:rsidP="003A05CC">
      <w:pPr>
        <w:pStyle w:val="3"/>
        <w:spacing w:line="360" w:lineRule="auto"/>
      </w:pPr>
      <w:r>
        <w:rPr>
          <w:rFonts w:hint="eastAsia"/>
        </w:rPr>
        <w:t>创建一个中转站</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E61CAD" w:rsidRPr="000E3C71" w:rsidTr="004C0443">
        <w:tc>
          <w:tcPr>
            <w:tcW w:w="1980" w:type="dxa"/>
          </w:tcPr>
          <w:p w:rsidR="00E61CAD" w:rsidRPr="000E3C71" w:rsidRDefault="00E61CAD" w:rsidP="003A05CC">
            <w:pPr>
              <w:spacing w:line="360" w:lineRule="auto"/>
            </w:pPr>
            <w:r w:rsidRPr="000E3C71">
              <w:rPr>
                <w:rFonts w:hint="eastAsia"/>
              </w:rPr>
              <w:t>接口名称</w:t>
            </w:r>
          </w:p>
        </w:tc>
        <w:tc>
          <w:tcPr>
            <w:tcW w:w="7200" w:type="dxa"/>
          </w:tcPr>
          <w:p w:rsidR="00E61CAD" w:rsidRPr="000E3C71" w:rsidRDefault="00E61CAD" w:rsidP="003A05CC">
            <w:pPr>
              <w:spacing w:line="360" w:lineRule="auto"/>
            </w:pPr>
            <w:r>
              <w:rPr>
                <w:rFonts w:hint="eastAsia"/>
              </w:rPr>
              <w:t>创建一个中转站</w:t>
            </w:r>
          </w:p>
        </w:tc>
      </w:tr>
      <w:tr w:rsidR="00E61CAD" w:rsidRPr="000E3C71" w:rsidTr="004C0443">
        <w:tc>
          <w:tcPr>
            <w:tcW w:w="1980" w:type="dxa"/>
          </w:tcPr>
          <w:p w:rsidR="00E61CAD" w:rsidRPr="000E3C71" w:rsidRDefault="00E61CAD" w:rsidP="003A05CC">
            <w:pPr>
              <w:spacing w:line="360" w:lineRule="auto"/>
            </w:pPr>
            <w:r w:rsidRPr="000E3C71">
              <w:rPr>
                <w:rFonts w:hint="eastAsia"/>
              </w:rPr>
              <w:t>接口描述</w:t>
            </w:r>
          </w:p>
        </w:tc>
        <w:tc>
          <w:tcPr>
            <w:tcW w:w="7200" w:type="dxa"/>
          </w:tcPr>
          <w:p w:rsidR="00E61CAD" w:rsidRPr="000E3C71" w:rsidRDefault="00E61CAD" w:rsidP="003A05CC">
            <w:pPr>
              <w:spacing w:line="360" w:lineRule="auto"/>
            </w:pPr>
            <w:r>
              <w:rPr>
                <w:rFonts w:hint="eastAsia"/>
              </w:rPr>
              <w:t>创建一个中转站，并且把自己加入进去</w:t>
            </w:r>
          </w:p>
        </w:tc>
      </w:tr>
      <w:tr w:rsidR="00E61CAD" w:rsidRPr="000E3C71" w:rsidTr="004C0443">
        <w:tc>
          <w:tcPr>
            <w:tcW w:w="1980" w:type="dxa"/>
          </w:tcPr>
          <w:p w:rsidR="00E61CAD" w:rsidRPr="000E3C71" w:rsidRDefault="00E61CAD" w:rsidP="003A05CC">
            <w:pPr>
              <w:spacing w:line="360" w:lineRule="auto"/>
            </w:pPr>
            <w:r w:rsidRPr="000E3C71">
              <w:rPr>
                <w:rFonts w:hint="eastAsia"/>
              </w:rPr>
              <w:t>请求接口方法</w:t>
            </w:r>
          </w:p>
        </w:tc>
        <w:tc>
          <w:tcPr>
            <w:tcW w:w="7200" w:type="dxa"/>
          </w:tcPr>
          <w:p w:rsidR="00E61CAD" w:rsidRPr="000E3C71" w:rsidRDefault="00E61CAD" w:rsidP="003A05CC">
            <w:pPr>
              <w:spacing w:line="360" w:lineRule="auto"/>
            </w:pPr>
            <w:r>
              <w:rPr>
                <w:rFonts w:hint="eastAsia"/>
              </w:rPr>
              <w:t>CreateFTS</w:t>
            </w:r>
            <w:r w:rsidRPr="000E3C71">
              <w:rPr>
                <w:rFonts w:hint="eastAsia"/>
              </w:rPr>
              <w:t>Req</w:t>
            </w:r>
          </w:p>
        </w:tc>
      </w:tr>
      <w:tr w:rsidR="00E61CAD" w:rsidRPr="000E3C71" w:rsidTr="004C0443">
        <w:tc>
          <w:tcPr>
            <w:tcW w:w="1980" w:type="dxa"/>
          </w:tcPr>
          <w:p w:rsidR="00E61CAD" w:rsidRPr="000E3C71" w:rsidRDefault="00E61CAD" w:rsidP="003A05CC">
            <w:pPr>
              <w:spacing w:line="360" w:lineRule="auto"/>
            </w:pPr>
            <w:r w:rsidRPr="000E3C71">
              <w:rPr>
                <w:rFonts w:hint="eastAsia"/>
              </w:rPr>
              <w:t>应答接口方法</w:t>
            </w:r>
          </w:p>
        </w:tc>
        <w:tc>
          <w:tcPr>
            <w:tcW w:w="7200" w:type="dxa"/>
          </w:tcPr>
          <w:p w:rsidR="00E61CAD" w:rsidRPr="000E3C71" w:rsidRDefault="00E61CAD" w:rsidP="003A05CC">
            <w:pPr>
              <w:spacing w:line="360" w:lineRule="auto"/>
            </w:pPr>
            <w:r>
              <w:rPr>
                <w:rFonts w:hint="eastAsia"/>
              </w:rPr>
              <w:t>CreateFTSRes</w:t>
            </w:r>
          </w:p>
        </w:tc>
      </w:tr>
      <w:tr w:rsidR="00E61CAD" w:rsidRPr="000E3C71" w:rsidTr="004C0443">
        <w:tc>
          <w:tcPr>
            <w:tcW w:w="1980" w:type="dxa"/>
          </w:tcPr>
          <w:p w:rsidR="00E61CAD" w:rsidRPr="000E3C71" w:rsidRDefault="00E61CAD" w:rsidP="003A05CC">
            <w:pPr>
              <w:spacing w:line="360" w:lineRule="auto"/>
            </w:pPr>
            <w:r w:rsidRPr="000E3C71">
              <w:rPr>
                <w:rFonts w:hint="eastAsia"/>
              </w:rPr>
              <w:t>接口协议</w:t>
            </w:r>
          </w:p>
        </w:tc>
        <w:tc>
          <w:tcPr>
            <w:tcW w:w="7200" w:type="dxa"/>
          </w:tcPr>
          <w:p w:rsidR="00E61CAD" w:rsidRPr="000E3C71" w:rsidRDefault="00E61CAD" w:rsidP="003A05CC">
            <w:pPr>
              <w:spacing w:line="360" w:lineRule="auto"/>
            </w:pPr>
            <w:r>
              <w:rPr>
                <w:rFonts w:hint="eastAsia"/>
              </w:rPr>
              <w:t>TCP</w:t>
            </w:r>
          </w:p>
        </w:tc>
      </w:tr>
      <w:tr w:rsidR="00E61CAD" w:rsidRPr="000E3C71" w:rsidTr="004C0443">
        <w:tc>
          <w:tcPr>
            <w:tcW w:w="1980" w:type="dxa"/>
          </w:tcPr>
          <w:p w:rsidR="00E61CAD" w:rsidRPr="000E3C71" w:rsidRDefault="00E61CAD" w:rsidP="003A05CC">
            <w:pPr>
              <w:spacing w:line="360" w:lineRule="auto"/>
            </w:pPr>
            <w:r>
              <w:rPr>
                <w:rFonts w:hint="eastAsia"/>
              </w:rPr>
              <w:t>调用方</w:t>
            </w:r>
          </w:p>
        </w:tc>
        <w:tc>
          <w:tcPr>
            <w:tcW w:w="7200" w:type="dxa"/>
          </w:tcPr>
          <w:p w:rsidR="00E61CAD" w:rsidRPr="000E3C71" w:rsidRDefault="00E61CAD" w:rsidP="003A05CC">
            <w:pPr>
              <w:spacing w:line="360" w:lineRule="auto"/>
            </w:pPr>
            <w:r w:rsidRPr="000E3C71">
              <w:rPr>
                <w:rFonts w:hint="eastAsia"/>
              </w:rPr>
              <w:t>PC</w:t>
            </w:r>
            <w:r w:rsidRPr="000E3C71">
              <w:rPr>
                <w:rFonts w:hint="eastAsia"/>
              </w:rPr>
              <w:t>客户端</w:t>
            </w:r>
          </w:p>
        </w:tc>
      </w:tr>
      <w:tr w:rsidR="00E61CAD" w:rsidRPr="000E3C71" w:rsidTr="004C0443">
        <w:tc>
          <w:tcPr>
            <w:tcW w:w="1980" w:type="dxa"/>
          </w:tcPr>
          <w:p w:rsidR="00E61CAD" w:rsidRPr="000E3C71" w:rsidRDefault="00E61CAD" w:rsidP="003A05CC">
            <w:pPr>
              <w:spacing w:line="360" w:lineRule="auto"/>
            </w:pPr>
            <w:r w:rsidRPr="000E3C71">
              <w:rPr>
                <w:rFonts w:hint="eastAsia"/>
              </w:rPr>
              <w:t>接口提供者</w:t>
            </w:r>
          </w:p>
        </w:tc>
        <w:tc>
          <w:tcPr>
            <w:tcW w:w="7200" w:type="dxa"/>
          </w:tcPr>
          <w:p w:rsidR="00E61CAD" w:rsidRPr="000E3C71" w:rsidRDefault="00E61CAD" w:rsidP="003A05CC">
            <w:pPr>
              <w:spacing w:line="360" w:lineRule="auto"/>
            </w:pPr>
            <w:r w:rsidRPr="000E3C71">
              <w:t>天翼</w:t>
            </w:r>
            <w:r>
              <w:rPr>
                <w:rFonts w:hint="eastAsia"/>
              </w:rPr>
              <w:t>中转服务器</w:t>
            </w:r>
          </w:p>
        </w:tc>
      </w:tr>
      <w:tr w:rsidR="00E61CAD" w:rsidRPr="000E3C71" w:rsidTr="004C0443">
        <w:tc>
          <w:tcPr>
            <w:tcW w:w="1980" w:type="dxa"/>
          </w:tcPr>
          <w:p w:rsidR="00E61CAD" w:rsidRPr="000E3C71" w:rsidRDefault="00E61CAD" w:rsidP="003A05CC">
            <w:pPr>
              <w:spacing w:line="360" w:lineRule="auto"/>
            </w:pPr>
          </w:p>
        </w:tc>
        <w:tc>
          <w:tcPr>
            <w:tcW w:w="7200" w:type="dxa"/>
          </w:tcPr>
          <w:p w:rsidR="00E61CAD" w:rsidRPr="000E3C71" w:rsidRDefault="00E61CAD" w:rsidP="003A05CC">
            <w:pPr>
              <w:spacing w:line="360" w:lineRule="auto"/>
            </w:pPr>
          </w:p>
        </w:tc>
      </w:tr>
    </w:tbl>
    <w:p w:rsidR="00E61CAD" w:rsidRPr="000E3C71" w:rsidRDefault="00E61CAD"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E61CAD" w:rsidRPr="000E3C71" w:rsidTr="004C0443">
        <w:tc>
          <w:tcPr>
            <w:tcW w:w="1980" w:type="dxa"/>
          </w:tcPr>
          <w:p w:rsidR="00E61CAD" w:rsidRPr="000E3C71" w:rsidRDefault="00E61CAD"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E61CAD" w:rsidRPr="000E3C71" w:rsidRDefault="00E61CAD"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E61CAD" w:rsidRPr="000E3C71" w:rsidRDefault="00E61CAD"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E61CAD" w:rsidRPr="000E3C71" w:rsidRDefault="00E61CAD" w:rsidP="003A05CC">
            <w:pPr>
              <w:spacing w:line="360" w:lineRule="auto"/>
              <w:jc w:val="center"/>
              <w:rPr>
                <w:rFonts w:ascii="宋体" w:hAnsi="宋体"/>
                <w:sz w:val="21"/>
                <w:szCs w:val="21"/>
              </w:rPr>
            </w:pPr>
            <w:r w:rsidRPr="000E3C71">
              <w:rPr>
                <w:rFonts w:ascii="宋体" w:hAnsi="宋体"/>
                <w:sz w:val="21"/>
                <w:szCs w:val="21"/>
              </w:rPr>
              <w:t>长度（字节）</w:t>
            </w:r>
          </w:p>
        </w:tc>
      </w:tr>
      <w:tr w:rsidR="00E61CAD" w:rsidRPr="000E3C71" w:rsidTr="004C0443">
        <w:tc>
          <w:tcPr>
            <w:tcW w:w="1980" w:type="dxa"/>
            <w:vAlign w:val="center"/>
          </w:tcPr>
          <w:p w:rsidR="00E61CAD" w:rsidRPr="000E3C71" w:rsidRDefault="00E61CAD" w:rsidP="003A05CC">
            <w:pPr>
              <w:spacing w:line="360" w:lineRule="auto"/>
              <w:jc w:val="center"/>
              <w:rPr>
                <w:rFonts w:ascii="宋体" w:hAnsi="宋体"/>
                <w:sz w:val="21"/>
                <w:szCs w:val="21"/>
              </w:rPr>
            </w:pPr>
            <w:r>
              <w:rPr>
                <w:rFonts w:ascii="宋体" w:hAnsi="宋体" w:hint="eastAsia"/>
                <w:sz w:val="21"/>
                <w:szCs w:val="21"/>
              </w:rPr>
              <w:t>UserId</w:t>
            </w:r>
          </w:p>
        </w:tc>
        <w:tc>
          <w:tcPr>
            <w:tcW w:w="4682" w:type="dxa"/>
            <w:vAlign w:val="center"/>
          </w:tcPr>
          <w:p w:rsidR="00E61CAD" w:rsidRPr="000E3C71" w:rsidRDefault="00E61CAD" w:rsidP="003A05CC">
            <w:pPr>
              <w:spacing w:line="360" w:lineRule="auto"/>
              <w:jc w:val="left"/>
              <w:rPr>
                <w:rFonts w:ascii="宋体" w:hAnsi="宋体"/>
                <w:sz w:val="21"/>
                <w:szCs w:val="21"/>
              </w:rPr>
            </w:pPr>
            <w:r>
              <w:rPr>
                <w:rFonts w:ascii="宋体" w:hAnsi="宋体" w:hint="eastAsia"/>
                <w:sz w:val="21"/>
                <w:szCs w:val="21"/>
              </w:rPr>
              <w:t>用户ID</w:t>
            </w:r>
          </w:p>
        </w:tc>
        <w:tc>
          <w:tcPr>
            <w:tcW w:w="1212" w:type="dxa"/>
            <w:vAlign w:val="center"/>
          </w:tcPr>
          <w:p w:rsidR="00E61CAD" w:rsidRPr="000E3C71" w:rsidRDefault="00E61CAD"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E61CAD" w:rsidRPr="000E3C71" w:rsidRDefault="00E61CAD" w:rsidP="003A05CC">
            <w:pPr>
              <w:pStyle w:val="PlainText1"/>
              <w:autoSpaceDE/>
              <w:autoSpaceDN/>
              <w:adjustRightInd/>
              <w:jc w:val="center"/>
              <w:rPr>
                <w:rFonts w:hint="default"/>
                <w:szCs w:val="21"/>
              </w:rPr>
            </w:pPr>
            <w:r>
              <w:rPr>
                <w:szCs w:val="21"/>
              </w:rPr>
              <w:t>32</w:t>
            </w:r>
          </w:p>
        </w:tc>
      </w:tr>
    </w:tbl>
    <w:p w:rsidR="00E61CAD" w:rsidRPr="00C403F4" w:rsidRDefault="00E61CAD" w:rsidP="003A05CC">
      <w:pPr>
        <w:spacing w:line="360" w:lineRule="auto"/>
      </w:pPr>
    </w:p>
    <w:p w:rsidR="00E61CAD" w:rsidRDefault="00E61CAD"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E61CAD" w:rsidRPr="000E3C71" w:rsidTr="004C0443">
        <w:tc>
          <w:tcPr>
            <w:tcW w:w="1980" w:type="dxa"/>
          </w:tcPr>
          <w:p w:rsidR="00E61CAD" w:rsidRPr="000E3C71" w:rsidRDefault="00E61CAD"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E61CAD" w:rsidRPr="000E3C71" w:rsidRDefault="00E61CAD"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E61CAD" w:rsidRPr="000E3C71" w:rsidRDefault="00E61CAD"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E61CAD" w:rsidRPr="000E3C71" w:rsidRDefault="00E61CAD" w:rsidP="003A05CC">
            <w:pPr>
              <w:spacing w:line="360" w:lineRule="auto"/>
              <w:jc w:val="center"/>
              <w:rPr>
                <w:rFonts w:ascii="宋体" w:hAnsi="宋体"/>
                <w:sz w:val="21"/>
                <w:szCs w:val="21"/>
              </w:rPr>
            </w:pPr>
            <w:r w:rsidRPr="000E3C71">
              <w:rPr>
                <w:rFonts w:ascii="宋体" w:hAnsi="宋体"/>
                <w:sz w:val="21"/>
                <w:szCs w:val="21"/>
              </w:rPr>
              <w:t>长度（字节）</w:t>
            </w:r>
          </w:p>
        </w:tc>
      </w:tr>
      <w:tr w:rsidR="00E61CAD" w:rsidRPr="000E3C71" w:rsidTr="004C0443">
        <w:tc>
          <w:tcPr>
            <w:tcW w:w="1980" w:type="dxa"/>
            <w:vAlign w:val="center"/>
          </w:tcPr>
          <w:p w:rsidR="00E61CAD" w:rsidRPr="000E3C71" w:rsidRDefault="00E61CAD" w:rsidP="003A05CC">
            <w:pPr>
              <w:spacing w:line="360" w:lineRule="auto"/>
              <w:jc w:val="center"/>
              <w:rPr>
                <w:rFonts w:ascii="宋体" w:hAnsi="宋体"/>
                <w:sz w:val="21"/>
                <w:szCs w:val="21"/>
              </w:rPr>
            </w:pPr>
            <w:r>
              <w:rPr>
                <w:rFonts w:ascii="宋体" w:hAnsi="宋体" w:hint="eastAsia"/>
                <w:sz w:val="21"/>
                <w:szCs w:val="21"/>
              </w:rPr>
              <w:t>TFSRoomId</w:t>
            </w:r>
          </w:p>
        </w:tc>
        <w:tc>
          <w:tcPr>
            <w:tcW w:w="4682" w:type="dxa"/>
            <w:vAlign w:val="center"/>
          </w:tcPr>
          <w:p w:rsidR="00E61CAD" w:rsidRPr="000E3C71" w:rsidRDefault="00E61CAD" w:rsidP="003A05CC">
            <w:pPr>
              <w:spacing w:line="360" w:lineRule="auto"/>
              <w:jc w:val="left"/>
              <w:rPr>
                <w:rFonts w:ascii="宋体" w:hAnsi="宋体"/>
                <w:sz w:val="21"/>
                <w:szCs w:val="21"/>
              </w:rPr>
            </w:pPr>
            <w:r>
              <w:rPr>
                <w:rFonts w:ascii="宋体" w:hAnsi="宋体" w:hint="eastAsia"/>
                <w:sz w:val="21"/>
                <w:szCs w:val="21"/>
              </w:rPr>
              <w:t>转发服务器上创建的RoomId</w:t>
            </w:r>
          </w:p>
        </w:tc>
        <w:tc>
          <w:tcPr>
            <w:tcW w:w="1212" w:type="dxa"/>
            <w:vAlign w:val="center"/>
          </w:tcPr>
          <w:p w:rsidR="00E61CAD" w:rsidRPr="000E3C71" w:rsidRDefault="00E61CAD"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E61CAD" w:rsidRPr="000E3C71" w:rsidRDefault="00E61CAD" w:rsidP="003A05CC">
            <w:pPr>
              <w:pStyle w:val="PlainText1"/>
              <w:autoSpaceDE/>
              <w:autoSpaceDN/>
              <w:adjustRightInd/>
              <w:jc w:val="center"/>
              <w:rPr>
                <w:rFonts w:hint="default"/>
                <w:szCs w:val="21"/>
              </w:rPr>
            </w:pPr>
            <w:r>
              <w:rPr>
                <w:szCs w:val="21"/>
              </w:rPr>
              <w:t>32</w:t>
            </w:r>
          </w:p>
        </w:tc>
      </w:tr>
    </w:tbl>
    <w:p w:rsidR="00E61CAD" w:rsidRDefault="00E61CAD" w:rsidP="003A05CC">
      <w:pPr>
        <w:spacing w:line="360" w:lineRule="auto"/>
        <w:ind w:left="420"/>
      </w:pPr>
    </w:p>
    <w:p w:rsidR="004C0443" w:rsidRDefault="004C0443" w:rsidP="003A05CC">
      <w:pPr>
        <w:pStyle w:val="3"/>
        <w:spacing w:line="360" w:lineRule="auto"/>
      </w:pPr>
      <w:r>
        <w:rPr>
          <w:rFonts w:hint="eastAsia"/>
        </w:rPr>
        <w:t>加入一个中转站</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4C0443" w:rsidRPr="000E3C71" w:rsidTr="004C0443">
        <w:tc>
          <w:tcPr>
            <w:tcW w:w="1980" w:type="dxa"/>
          </w:tcPr>
          <w:p w:rsidR="004C0443" w:rsidRPr="000E3C71" w:rsidRDefault="004C0443" w:rsidP="003A05CC">
            <w:pPr>
              <w:spacing w:line="360" w:lineRule="auto"/>
            </w:pPr>
            <w:r w:rsidRPr="000E3C71">
              <w:rPr>
                <w:rFonts w:hint="eastAsia"/>
              </w:rPr>
              <w:t>接口名称</w:t>
            </w:r>
          </w:p>
        </w:tc>
        <w:tc>
          <w:tcPr>
            <w:tcW w:w="7200" w:type="dxa"/>
          </w:tcPr>
          <w:p w:rsidR="004C0443" w:rsidRPr="000E3C71" w:rsidRDefault="004C0443" w:rsidP="003A05CC">
            <w:pPr>
              <w:spacing w:line="360" w:lineRule="auto"/>
            </w:pPr>
            <w:r>
              <w:rPr>
                <w:rFonts w:hint="eastAsia"/>
              </w:rPr>
              <w:t>加入一个中转站</w:t>
            </w:r>
          </w:p>
        </w:tc>
      </w:tr>
      <w:tr w:rsidR="004C0443" w:rsidRPr="000E3C71" w:rsidTr="004C0443">
        <w:tc>
          <w:tcPr>
            <w:tcW w:w="1980" w:type="dxa"/>
          </w:tcPr>
          <w:p w:rsidR="004C0443" w:rsidRPr="000E3C71" w:rsidRDefault="004C0443" w:rsidP="003A05CC">
            <w:pPr>
              <w:spacing w:line="360" w:lineRule="auto"/>
            </w:pPr>
            <w:r w:rsidRPr="000E3C71">
              <w:rPr>
                <w:rFonts w:hint="eastAsia"/>
              </w:rPr>
              <w:t>接口描述</w:t>
            </w:r>
          </w:p>
        </w:tc>
        <w:tc>
          <w:tcPr>
            <w:tcW w:w="7200" w:type="dxa"/>
          </w:tcPr>
          <w:p w:rsidR="004C0443" w:rsidRPr="000E3C71" w:rsidRDefault="004C0443" w:rsidP="003A05CC">
            <w:pPr>
              <w:spacing w:line="360" w:lineRule="auto"/>
            </w:pPr>
            <w:r>
              <w:rPr>
                <w:rFonts w:hint="eastAsia"/>
              </w:rPr>
              <w:t>加入一个中转站，并且把自己加入进去</w:t>
            </w:r>
          </w:p>
        </w:tc>
      </w:tr>
      <w:tr w:rsidR="004C0443" w:rsidRPr="000E3C71" w:rsidTr="004C0443">
        <w:tc>
          <w:tcPr>
            <w:tcW w:w="1980" w:type="dxa"/>
          </w:tcPr>
          <w:p w:rsidR="004C0443" w:rsidRPr="000E3C71" w:rsidRDefault="004C0443" w:rsidP="003A05CC">
            <w:pPr>
              <w:spacing w:line="360" w:lineRule="auto"/>
            </w:pPr>
            <w:r w:rsidRPr="000E3C71">
              <w:rPr>
                <w:rFonts w:hint="eastAsia"/>
              </w:rPr>
              <w:t>请求接口方法</w:t>
            </w:r>
          </w:p>
        </w:tc>
        <w:tc>
          <w:tcPr>
            <w:tcW w:w="7200" w:type="dxa"/>
          </w:tcPr>
          <w:p w:rsidR="004C0443" w:rsidRPr="000E3C71" w:rsidRDefault="004C0443" w:rsidP="003A05CC">
            <w:pPr>
              <w:spacing w:line="360" w:lineRule="auto"/>
            </w:pPr>
            <w:r>
              <w:rPr>
                <w:rFonts w:hint="eastAsia"/>
              </w:rPr>
              <w:t>JoinFTS</w:t>
            </w:r>
            <w:r w:rsidRPr="000E3C71">
              <w:rPr>
                <w:rFonts w:hint="eastAsia"/>
              </w:rPr>
              <w:t>Req</w:t>
            </w:r>
          </w:p>
        </w:tc>
      </w:tr>
      <w:tr w:rsidR="004C0443" w:rsidRPr="000E3C71" w:rsidTr="004C0443">
        <w:tc>
          <w:tcPr>
            <w:tcW w:w="1980" w:type="dxa"/>
          </w:tcPr>
          <w:p w:rsidR="004C0443" w:rsidRPr="000E3C71" w:rsidRDefault="004C0443" w:rsidP="003A05CC">
            <w:pPr>
              <w:spacing w:line="360" w:lineRule="auto"/>
            </w:pPr>
            <w:r w:rsidRPr="000E3C71">
              <w:rPr>
                <w:rFonts w:hint="eastAsia"/>
              </w:rPr>
              <w:t>应答接口方法</w:t>
            </w:r>
          </w:p>
        </w:tc>
        <w:tc>
          <w:tcPr>
            <w:tcW w:w="7200" w:type="dxa"/>
          </w:tcPr>
          <w:p w:rsidR="004C0443" w:rsidRPr="000E3C71" w:rsidRDefault="004C0443" w:rsidP="003A05CC">
            <w:pPr>
              <w:spacing w:line="360" w:lineRule="auto"/>
            </w:pPr>
            <w:r>
              <w:rPr>
                <w:rFonts w:hint="eastAsia"/>
              </w:rPr>
              <w:t>JoinFTSRes</w:t>
            </w:r>
          </w:p>
        </w:tc>
      </w:tr>
      <w:tr w:rsidR="004C0443" w:rsidRPr="000E3C71" w:rsidTr="004C0443">
        <w:tc>
          <w:tcPr>
            <w:tcW w:w="1980" w:type="dxa"/>
          </w:tcPr>
          <w:p w:rsidR="004C0443" w:rsidRPr="000E3C71" w:rsidRDefault="004C0443" w:rsidP="003A05CC">
            <w:pPr>
              <w:spacing w:line="360" w:lineRule="auto"/>
            </w:pPr>
            <w:r w:rsidRPr="000E3C71">
              <w:rPr>
                <w:rFonts w:hint="eastAsia"/>
              </w:rPr>
              <w:lastRenderedPageBreak/>
              <w:t>接口协议</w:t>
            </w:r>
          </w:p>
        </w:tc>
        <w:tc>
          <w:tcPr>
            <w:tcW w:w="7200" w:type="dxa"/>
          </w:tcPr>
          <w:p w:rsidR="004C0443" w:rsidRPr="000E3C71" w:rsidRDefault="004C0443" w:rsidP="003A05CC">
            <w:pPr>
              <w:spacing w:line="360" w:lineRule="auto"/>
            </w:pPr>
            <w:r>
              <w:rPr>
                <w:rFonts w:hint="eastAsia"/>
              </w:rPr>
              <w:t>TCP</w:t>
            </w:r>
          </w:p>
        </w:tc>
      </w:tr>
      <w:tr w:rsidR="004C0443" w:rsidRPr="000E3C71" w:rsidTr="004C0443">
        <w:tc>
          <w:tcPr>
            <w:tcW w:w="1980" w:type="dxa"/>
          </w:tcPr>
          <w:p w:rsidR="004C0443" w:rsidRPr="000E3C71" w:rsidRDefault="004C0443" w:rsidP="003A05CC">
            <w:pPr>
              <w:spacing w:line="360" w:lineRule="auto"/>
            </w:pPr>
            <w:r>
              <w:rPr>
                <w:rFonts w:hint="eastAsia"/>
              </w:rPr>
              <w:t>调用方</w:t>
            </w:r>
          </w:p>
        </w:tc>
        <w:tc>
          <w:tcPr>
            <w:tcW w:w="7200" w:type="dxa"/>
          </w:tcPr>
          <w:p w:rsidR="004C0443" w:rsidRPr="000E3C71" w:rsidRDefault="004C0443" w:rsidP="003A05CC">
            <w:pPr>
              <w:spacing w:line="360" w:lineRule="auto"/>
            </w:pPr>
            <w:r w:rsidRPr="000E3C71">
              <w:rPr>
                <w:rFonts w:hint="eastAsia"/>
              </w:rPr>
              <w:t>PC</w:t>
            </w:r>
            <w:r w:rsidRPr="000E3C71">
              <w:rPr>
                <w:rFonts w:hint="eastAsia"/>
              </w:rPr>
              <w:t>客户端</w:t>
            </w:r>
          </w:p>
        </w:tc>
      </w:tr>
      <w:tr w:rsidR="004C0443" w:rsidRPr="000E3C71" w:rsidTr="004C0443">
        <w:tc>
          <w:tcPr>
            <w:tcW w:w="1980" w:type="dxa"/>
          </w:tcPr>
          <w:p w:rsidR="004C0443" w:rsidRPr="000E3C71" w:rsidRDefault="004C0443" w:rsidP="003A05CC">
            <w:pPr>
              <w:spacing w:line="360" w:lineRule="auto"/>
            </w:pPr>
            <w:r w:rsidRPr="000E3C71">
              <w:rPr>
                <w:rFonts w:hint="eastAsia"/>
              </w:rPr>
              <w:t>接口提供者</w:t>
            </w:r>
          </w:p>
        </w:tc>
        <w:tc>
          <w:tcPr>
            <w:tcW w:w="7200" w:type="dxa"/>
          </w:tcPr>
          <w:p w:rsidR="004C0443" w:rsidRPr="000E3C71" w:rsidRDefault="004C0443" w:rsidP="003A05CC">
            <w:pPr>
              <w:spacing w:line="360" w:lineRule="auto"/>
            </w:pPr>
            <w:r w:rsidRPr="000E3C71">
              <w:t>天翼</w:t>
            </w:r>
            <w:r>
              <w:rPr>
                <w:rFonts w:hint="eastAsia"/>
              </w:rPr>
              <w:t>中转服务器</w:t>
            </w:r>
          </w:p>
        </w:tc>
      </w:tr>
      <w:tr w:rsidR="004C0443" w:rsidRPr="000E3C71" w:rsidTr="004C0443">
        <w:tc>
          <w:tcPr>
            <w:tcW w:w="1980" w:type="dxa"/>
          </w:tcPr>
          <w:p w:rsidR="004C0443" w:rsidRPr="000E3C71" w:rsidRDefault="004C0443" w:rsidP="003A05CC">
            <w:pPr>
              <w:spacing w:line="360" w:lineRule="auto"/>
            </w:pPr>
          </w:p>
        </w:tc>
        <w:tc>
          <w:tcPr>
            <w:tcW w:w="7200" w:type="dxa"/>
          </w:tcPr>
          <w:p w:rsidR="004C0443" w:rsidRPr="000E3C71" w:rsidRDefault="004C0443" w:rsidP="003A05CC">
            <w:pPr>
              <w:spacing w:line="360" w:lineRule="auto"/>
            </w:pPr>
          </w:p>
        </w:tc>
      </w:tr>
    </w:tbl>
    <w:p w:rsidR="004C0443" w:rsidRPr="000E3C71" w:rsidRDefault="004C0443"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4C0443" w:rsidRPr="000E3C71" w:rsidTr="004C0443">
        <w:tc>
          <w:tcPr>
            <w:tcW w:w="1980" w:type="dxa"/>
          </w:tcPr>
          <w:p w:rsidR="004C0443" w:rsidRPr="000E3C71" w:rsidRDefault="004C0443"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4C0443" w:rsidRPr="000E3C71" w:rsidRDefault="004C0443"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4C0443" w:rsidRPr="000E3C71" w:rsidRDefault="004C0443"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4C0443" w:rsidRPr="000E3C71" w:rsidRDefault="004C0443" w:rsidP="003A05CC">
            <w:pPr>
              <w:spacing w:line="360" w:lineRule="auto"/>
              <w:jc w:val="center"/>
              <w:rPr>
                <w:rFonts w:ascii="宋体" w:hAnsi="宋体"/>
                <w:sz w:val="21"/>
                <w:szCs w:val="21"/>
              </w:rPr>
            </w:pPr>
            <w:r w:rsidRPr="000E3C71">
              <w:rPr>
                <w:rFonts w:ascii="宋体" w:hAnsi="宋体"/>
                <w:sz w:val="21"/>
                <w:szCs w:val="21"/>
              </w:rPr>
              <w:t>长度（字节）</w:t>
            </w:r>
          </w:p>
        </w:tc>
      </w:tr>
      <w:tr w:rsidR="004C0443" w:rsidRPr="000E3C71" w:rsidTr="004C0443">
        <w:tc>
          <w:tcPr>
            <w:tcW w:w="1980" w:type="dxa"/>
            <w:vAlign w:val="center"/>
          </w:tcPr>
          <w:p w:rsidR="004C0443" w:rsidRPr="000E3C71" w:rsidRDefault="004C0443" w:rsidP="003A05CC">
            <w:pPr>
              <w:spacing w:line="360" w:lineRule="auto"/>
              <w:jc w:val="center"/>
              <w:rPr>
                <w:rFonts w:ascii="宋体" w:hAnsi="宋体"/>
                <w:sz w:val="21"/>
                <w:szCs w:val="21"/>
              </w:rPr>
            </w:pPr>
            <w:r>
              <w:rPr>
                <w:rFonts w:ascii="宋体" w:hAnsi="宋体" w:hint="eastAsia"/>
                <w:sz w:val="21"/>
                <w:szCs w:val="21"/>
              </w:rPr>
              <w:t>UserId</w:t>
            </w:r>
          </w:p>
        </w:tc>
        <w:tc>
          <w:tcPr>
            <w:tcW w:w="4682" w:type="dxa"/>
            <w:vAlign w:val="center"/>
          </w:tcPr>
          <w:p w:rsidR="004C0443" w:rsidRPr="000E3C71" w:rsidRDefault="004C0443" w:rsidP="003A05CC">
            <w:pPr>
              <w:spacing w:line="360" w:lineRule="auto"/>
              <w:jc w:val="left"/>
              <w:rPr>
                <w:rFonts w:ascii="宋体" w:hAnsi="宋体"/>
                <w:sz w:val="21"/>
                <w:szCs w:val="21"/>
              </w:rPr>
            </w:pPr>
            <w:r>
              <w:rPr>
                <w:rFonts w:ascii="宋体" w:hAnsi="宋体" w:hint="eastAsia"/>
                <w:sz w:val="21"/>
                <w:szCs w:val="21"/>
              </w:rPr>
              <w:t>用户ID</w:t>
            </w:r>
          </w:p>
        </w:tc>
        <w:tc>
          <w:tcPr>
            <w:tcW w:w="1212" w:type="dxa"/>
            <w:vAlign w:val="center"/>
          </w:tcPr>
          <w:p w:rsidR="004C0443" w:rsidRPr="000E3C71" w:rsidRDefault="004C0443"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4C0443" w:rsidRPr="000E3C71" w:rsidRDefault="004C0443" w:rsidP="003A05CC">
            <w:pPr>
              <w:pStyle w:val="PlainText1"/>
              <w:autoSpaceDE/>
              <w:autoSpaceDN/>
              <w:adjustRightInd/>
              <w:jc w:val="center"/>
              <w:rPr>
                <w:rFonts w:hint="default"/>
                <w:szCs w:val="21"/>
              </w:rPr>
            </w:pPr>
            <w:r>
              <w:rPr>
                <w:szCs w:val="21"/>
              </w:rPr>
              <w:t>32</w:t>
            </w:r>
          </w:p>
        </w:tc>
      </w:tr>
      <w:tr w:rsidR="004C0443" w:rsidRPr="000E3C71" w:rsidTr="004C0443">
        <w:tc>
          <w:tcPr>
            <w:tcW w:w="1980" w:type="dxa"/>
            <w:vAlign w:val="center"/>
          </w:tcPr>
          <w:p w:rsidR="004C0443" w:rsidRDefault="004C0443" w:rsidP="003A05CC">
            <w:pPr>
              <w:spacing w:line="360" w:lineRule="auto"/>
              <w:jc w:val="center"/>
              <w:rPr>
                <w:rFonts w:ascii="宋体" w:hAnsi="宋体"/>
                <w:sz w:val="21"/>
                <w:szCs w:val="21"/>
              </w:rPr>
            </w:pPr>
            <w:r>
              <w:rPr>
                <w:rFonts w:ascii="宋体" w:hAnsi="宋体" w:hint="eastAsia"/>
                <w:sz w:val="21"/>
                <w:szCs w:val="21"/>
              </w:rPr>
              <w:t>RoomId</w:t>
            </w:r>
          </w:p>
        </w:tc>
        <w:tc>
          <w:tcPr>
            <w:tcW w:w="4682" w:type="dxa"/>
            <w:vAlign w:val="center"/>
          </w:tcPr>
          <w:p w:rsidR="004C0443" w:rsidRDefault="004C0443" w:rsidP="003A05CC">
            <w:pPr>
              <w:spacing w:line="360" w:lineRule="auto"/>
              <w:jc w:val="left"/>
              <w:rPr>
                <w:rFonts w:ascii="宋体" w:hAnsi="宋体"/>
                <w:sz w:val="21"/>
                <w:szCs w:val="21"/>
              </w:rPr>
            </w:pPr>
            <w:r>
              <w:rPr>
                <w:rFonts w:ascii="宋体" w:hAnsi="宋体" w:hint="eastAsia"/>
                <w:sz w:val="21"/>
                <w:szCs w:val="21"/>
              </w:rPr>
              <w:t>中转的RoomId</w:t>
            </w:r>
          </w:p>
        </w:tc>
        <w:tc>
          <w:tcPr>
            <w:tcW w:w="1212" w:type="dxa"/>
            <w:vAlign w:val="center"/>
          </w:tcPr>
          <w:p w:rsidR="004C0443" w:rsidRPr="000E3C71" w:rsidRDefault="004C0443"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4C0443" w:rsidRDefault="004C0443" w:rsidP="003A05CC">
            <w:pPr>
              <w:pStyle w:val="PlainText1"/>
              <w:autoSpaceDE/>
              <w:autoSpaceDN/>
              <w:adjustRightInd/>
              <w:jc w:val="center"/>
              <w:rPr>
                <w:rFonts w:hint="default"/>
                <w:szCs w:val="21"/>
              </w:rPr>
            </w:pPr>
            <w:r>
              <w:rPr>
                <w:szCs w:val="21"/>
              </w:rPr>
              <w:t>32</w:t>
            </w:r>
          </w:p>
        </w:tc>
      </w:tr>
    </w:tbl>
    <w:p w:rsidR="004C0443" w:rsidRPr="00C403F4" w:rsidRDefault="004C0443" w:rsidP="003A05CC">
      <w:pPr>
        <w:spacing w:line="360" w:lineRule="auto"/>
      </w:pPr>
    </w:p>
    <w:p w:rsidR="004C0443" w:rsidRDefault="004C0443"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4C0443" w:rsidRPr="000E3C71" w:rsidTr="004C0443">
        <w:tc>
          <w:tcPr>
            <w:tcW w:w="1980" w:type="dxa"/>
          </w:tcPr>
          <w:p w:rsidR="004C0443" w:rsidRPr="000E3C71" w:rsidRDefault="004C0443"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4C0443" w:rsidRPr="000E3C71" w:rsidRDefault="004C0443"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4C0443" w:rsidRPr="000E3C71" w:rsidRDefault="004C0443"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4C0443" w:rsidRPr="000E3C71" w:rsidRDefault="004C0443" w:rsidP="003A05CC">
            <w:pPr>
              <w:spacing w:line="360" w:lineRule="auto"/>
              <w:jc w:val="center"/>
              <w:rPr>
                <w:rFonts w:ascii="宋体" w:hAnsi="宋体"/>
                <w:sz w:val="21"/>
                <w:szCs w:val="21"/>
              </w:rPr>
            </w:pPr>
            <w:r w:rsidRPr="000E3C71">
              <w:rPr>
                <w:rFonts w:ascii="宋体" w:hAnsi="宋体"/>
                <w:sz w:val="21"/>
                <w:szCs w:val="21"/>
              </w:rPr>
              <w:t>长度（字节）</w:t>
            </w:r>
          </w:p>
        </w:tc>
      </w:tr>
      <w:tr w:rsidR="004C0443" w:rsidRPr="000E3C71" w:rsidTr="004C0443">
        <w:tc>
          <w:tcPr>
            <w:tcW w:w="1980" w:type="dxa"/>
            <w:vAlign w:val="center"/>
          </w:tcPr>
          <w:p w:rsidR="004C0443" w:rsidRPr="000E3C71" w:rsidRDefault="008976A9" w:rsidP="003A05CC">
            <w:pPr>
              <w:spacing w:line="360" w:lineRule="auto"/>
              <w:jc w:val="center"/>
              <w:rPr>
                <w:rFonts w:ascii="宋体" w:hAnsi="宋体"/>
                <w:sz w:val="21"/>
                <w:szCs w:val="21"/>
              </w:rPr>
            </w:pPr>
            <w:r>
              <w:rPr>
                <w:rFonts w:ascii="宋体" w:hAnsi="宋体" w:hint="eastAsia"/>
                <w:sz w:val="21"/>
                <w:szCs w:val="21"/>
              </w:rPr>
              <w:t>Result</w:t>
            </w:r>
          </w:p>
        </w:tc>
        <w:tc>
          <w:tcPr>
            <w:tcW w:w="4682" w:type="dxa"/>
            <w:vAlign w:val="center"/>
          </w:tcPr>
          <w:p w:rsidR="004C0443" w:rsidRDefault="008976A9" w:rsidP="003A05CC">
            <w:pPr>
              <w:spacing w:line="360" w:lineRule="auto"/>
              <w:jc w:val="left"/>
              <w:rPr>
                <w:rFonts w:ascii="宋体" w:hAnsi="宋体"/>
                <w:sz w:val="21"/>
                <w:szCs w:val="21"/>
              </w:rPr>
            </w:pPr>
            <w:r>
              <w:rPr>
                <w:rFonts w:ascii="宋体" w:hAnsi="宋体" w:hint="eastAsia"/>
                <w:sz w:val="21"/>
                <w:szCs w:val="21"/>
              </w:rPr>
              <w:t>True:表示成功加入</w:t>
            </w:r>
          </w:p>
          <w:p w:rsidR="008976A9" w:rsidRPr="000E3C71" w:rsidRDefault="008976A9" w:rsidP="003A05CC">
            <w:pPr>
              <w:spacing w:line="360" w:lineRule="auto"/>
              <w:jc w:val="left"/>
              <w:rPr>
                <w:rFonts w:ascii="宋体" w:hAnsi="宋体"/>
                <w:sz w:val="21"/>
                <w:szCs w:val="21"/>
              </w:rPr>
            </w:pPr>
            <w:r>
              <w:rPr>
                <w:rFonts w:ascii="宋体" w:hAnsi="宋体" w:hint="eastAsia"/>
                <w:sz w:val="21"/>
                <w:szCs w:val="21"/>
              </w:rPr>
              <w:t>False:表示结束</w:t>
            </w:r>
          </w:p>
        </w:tc>
        <w:tc>
          <w:tcPr>
            <w:tcW w:w="1212" w:type="dxa"/>
            <w:vAlign w:val="center"/>
          </w:tcPr>
          <w:p w:rsidR="004C0443" w:rsidRPr="000E3C71" w:rsidRDefault="004C0443"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4C0443" w:rsidRPr="000E3C71" w:rsidRDefault="004C0443" w:rsidP="003A05CC">
            <w:pPr>
              <w:pStyle w:val="PlainText1"/>
              <w:autoSpaceDE/>
              <w:autoSpaceDN/>
              <w:adjustRightInd/>
              <w:jc w:val="center"/>
              <w:rPr>
                <w:rFonts w:hint="default"/>
                <w:szCs w:val="21"/>
              </w:rPr>
            </w:pPr>
            <w:r>
              <w:rPr>
                <w:szCs w:val="21"/>
              </w:rPr>
              <w:t>32</w:t>
            </w:r>
          </w:p>
        </w:tc>
      </w:tr>
    </w:tbl>
    <w:p w:rsidR="004C0443" w:rsidRDefault="004C0443" w:rsidP="003A05CC">
      <w:pPr>
        <w:spacing w:line="360" w:lineRule="auto"/>
        <w:ind w:left="420"/>
      </w:pPr>
    </w:p>
    <w:p w:rsidR="00763788" w:rsidRDefault="001B3990" w:rsidP="003A05CC">
      <w:pPr>
        <w:pStyle w:val="3"/>
        <w:spacing w:line="360" w:lineRule="auto"/>
      </w:pPr>
      <w:r>
        <w:rPr>
          <w:rFonts w:hint="eastAsia"/>
        </w:rPr>
        <w:t>传输</w:t>
      </w:r>
      <w:r w:rsidR="00763788">
        <w:rPr>
          <w:rFonts w:hint="eastAsia"/>
        </w:rPr>
        <w:t>通知</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763788" w:rsidRPr="000E3C71" w:rsidTr="00CC4859">
        <w:tc>
          <w:tcPr>
            <w:tcW w:w="1980" w:type="dxa"/>
          </w:tcPr>
          <w:p w:rsidR="00763788" w:rsidRPr="000E3C71" w:rsidRDefault="00763788" w:rsidP="003A05CC">
            <w:pPr>
              <w:spacing w:line="360" w:lineRule="auto"/>
            </w:pPr>
            <w:r w:rsidRPr="000E3C71">
              <w:rPr>
                <w:rFonts w:hint="eastAsia"/>
              </w:rPr>
              <w:t>接口名称</w:t>
            </w:r>
          </w:p>
        </w:tc>
        <w:tc>
          <w:tcPr>
            <w:tcW w:w="7200" w:type="dxa"/>
          </w:tcPr>
          <w:p w:rsidR="00763788" w:rsidRPr="000E3C71" w:rsidRDefault="00763788" w:rsidP="003A05CC">
            <w:pPr>
              <w:spacing w:line="360" w:lineRule="auto"/>
            </w:pPr>
            <w:r>
              <w:rPr>
                <w:rFonts w:hint="eastAsia"/>
              </w:rPr>
              <w:t>传输</w:t>
            </w:r>
            <w:r w:rsidR="001B3990">
              <w:rPr>
                <w:rFonts w:hint="eastAsia"/>
              </w:rPr>
              <w:t>过程</w:t>
            </w:r>
            <w:r>
              <w:rPr>
                <w:rFonts w:hint="eastAsia"/>
              </w:rPr>
              <w:t>通知</w:t>
            </w:r>
          </w:p>
        </w:tc>
      </w:tr>
      <w:tr w:rsidR="00763788" w:rsidRPr="000E3C71" w:rsidTr="00CC4859">
        <w:tc>
          <w:tcPr>
            <w:tcW w:w="1980" w:type="dxa"/>
          </w:tcPr>
          <w:p w:rsidR="00763788" w:rsidRPr="000E3C71" w:rsidRDefault="00763788" w:rsidP="003A05CC">
            <w:pPr>
              <w:spacing w:line="360" w:lineRule="auto"/>
            </w:pPr>
            <w:r w:rsidRPr="000E3C71">
              <w:rPr>
                <w:rFonts w:hint="eastAsia"/>
              </w:rPr>
              <w:t>接口描述</w:t>
            </w:r>
          </w:p>
        </w:tc>
        <w:tc>
          <w:tcPr>
            <w:tcW w:w="7200" w:type="dxa"/>
          </w:tcPr>
          <w:p w:rsidR="00763788" w:rsidRDefault="00763788" w:rsidP="003A05CC">
            <w:pPr>
              <w:pStyle w:val="ac"/>
              <w:numPr>
                <w:ilvl w:val="0"/>
                <w:numId w:val="19"/>
              </w:numPr>
              <w:spacing w:line="360" w:lineRule="auto"/>
              <w:ind w:firstLineChars="0"/>
            </w:pPr>
            <w:r>
              <w:rPr>
                <w:rFonts w:hint="eastAsia"/>
              </w:rPr>
              <w:t>在传输没有结束，并且一个连接中断或者用户取消的时候给另外一方</w:t>
            </w:r>
            <w:r w:rsidR="001B3990">
              <w:rPr>
                <w:rFonts w:hint="eastAsia"/>
              </w:rPr>
              <w:t>发送失败</w:t>
            </w:r>
            <w:r>
              <w:rPr>
                <w:rFonts w:hint="eastAsia"/>
              </w:rPr>
              <w:t>的通知</w:t>
            </w:r>
          </w:p>
          <w:p w:rsidR="001B3990" w:rsidRPr="000E3C71" w:rsidRDefault="001B3990" w:rsidP="003A05CC">
            <w:pPr>
              <w:pStyle w:val="ac"/>
              <w:numPr>
                <w:ilvl w:val="0"/>
                <w:numId w:val="19"/>
              </w:numPr>
              <w:spacing w:line="360" w:lineRule="auto"/>
              <w:ind w:firstLineChars="0"/>
            </w:pPr>
            <w:r>
              <w:rPr>
                <w:rFonts w:hint="eastAsia"/>
              </w:rPr>
              <w:t>成功的时候给另外一方成功的通知</w:t>
            </w:r>
          </w:p>
        </w:tc>
      </w:tr>
      <w:tr w:rsidR="00763788" w:rsidRPr="000E3C71" w:rsidTr="00CC4859">
        <w:tc>
          <w:tcPr>
            <w:tcW w:w="1980" w:type="dxa"/>
          </w:tcPr>
          <w:p w:rsidR="00763788" w:rsidRPr="000E3C71" w:rsidRDefault="00763788" w:rsidP="003A05CC">
            <w:pPr>
              <w:spacing w:line="360" w:lineRule="auto"/>
            </w:pPr>
            <w:r w:rsidRPr="000E3C71">
              <w:rPr>
                <w:rFonts w:hint="eastAsia"/>
              </w:rPr>
              <w:t>请求接口方法</w:t>
            </w:r>
          </w:p>
        </w:tc>
        <w:tc>
          <w:tcPr>
            <w:tcW w:w="7200" w:type="dxa"/>
          </w:tcPr>
          <w:p w:rsidR="00763788" w:rsidRPr="000E3C71" w:rsidRDefault="00763788" w:rsidP="003A05CC">
            <w:pPr>
              <w:spacing w:line="360" w:lineRule="auto"/>
            </w:pPr>
            <w:r>
              <w:rPr>
                <w:rFonts w:hint="eastAsia"/>
              </w:rPr>
              <w:t>FTSNotify</w:t>
            </w:r>
          </w:p>
        </w:tc>
      </w:tr>
      <w:tr w:rsidR="00763788" w:rsidRPr="000E3C71" w:rsidTr="00CC4859">
        <w:tc>
          <w:tcPr>
            <w:tcW w:w="1980" w:type="dxa"/>
          </w:tcPr>
          <w:p w:rsidR="00763788" w:rsidRPr="000E3C71" w:rsidRDefault="00763788" w:rsidP="003A05CC">
            <w:pPr>
              <w:spacing w:line="360" w:lineRule="auto"/>
            </w:pPr>
            <w:r w:rsidRPr="000E3C71">
              <w:rPr>
                <w:rFonts w:hint="eastAsia"/>
              </w:rPr>
              <w:t>应答接口方法</w:t>
            </w:r>
          </w:p>
        </w:tc>
        <w:tc>
          <w:tcPr>
            <w:tcW w:w="7200" w:type="dxa"/>
          </w:tcPr>
          <w:p w:rsidR="00763788" w:rsidRPr="000E3C71" w:rsidRDefault="00763788" w:rsidP="003A05CC">
            <w:pPr>
              <w:spacing w:line="360" w:lineRule="auto"/>
            </w:pPr>
          </w:p>
        </w:tc>
      </w:tr>
      <w:tr w:rsidR="00763788" w:rsidRPr="000E3C71" w:rsidTr="00CC4859">
        <w:tc>
          <w:tcPr>
            <w:tcW w:w="1980" w:type="dxa"/>
          </w:tcPr>
          <w:p w:rsidR="00763788" w:rsidRPr="000E3C71" w:rsidRDefault="00763788" w:rsidP="003A05CC">
            <w:pPr>
              <w:spacing w:line="360" w:lineRule="auto"/>
            </w:pPr>
            <w:r w:rsidRPr="000E3C71">
              <w:rPr>
                <w:rFonts w:hint="eastAsia"/>
              </w:rPr>
              <w:t>接口协议</w:t>
            </w:r>
          </w:p>
        </w:tc>
        <w:tc>
          <w:tcPr>
            <w:tcW w:w="7200" w:type="dxa"/>
          </w:tcPr>
          <w:p w:rsidR="00763788" w:rsidRPr="000E3C71" w:rsidRDefault="00763788" w:rsidP="003A05CC">
            <w:pPr>
              <w:spacing w:line="360" w:lineRule="auto"/>
            </w:pPr>
            <w:r>
              <w:rPr>
                <w:rFonts w:hint="eastAsia"/>
              </w:rPr>
              <w:t>TCP</w:t>
            </w:r>
          </w:p>
        </w:tc>
      </w:tr>
      <w:tr w:rsidR="00763788" w:rsidRPr="000E3C71" w:rsidTr="00CC4859">
        <w:tc>
          <w:tcPr>
            <w:tcW w:w="1980" w:type="dxa"/>
          </w:tcPr>
          <w:p w:rsidR="00763788" w:rsidRPr="000E3C71" w:rsidRDefault="00763788" w:rsidP="003A05CC">
            <w:pPr>
              <w:spacing w:line="360" w:lineRule="auto"/>
            </w:pPr>
            <w:r>
              <w:rPr>
                <w:rFonts w:hint="eastAsia"/>
              </w:rPr>
              <w:t>调用方</w:t>
            </w:r>
          </w:p>
        </w:tc>
        <w:tc>
          <w:tcPr>
            <w:tcW w:w="7200" w:type="dxa"/>
          </w:tcPr>
          <w:p w:rsidR="00763788" w:rsidRPr="000E3C71" w:rsidRDefault="00763788" w:rsidP="003A05CC">
            <w:pPr>
              <w:spacing w:line="360" w:lineRule="auto"/>
            </w:pPr>
            <w:r w:rsidRPr="000E3C71">
              <w:rPr>
                <w:rFonts w:hint="eastAsia"/>
              </w:rPr>
              <w:t>PC</w:t>
            </w:r>
            <w:r w:rsidRPr="000E3C71">
              <w:rPr>
                <w:rFonts w:hint="eastAsia"/>
              </w:rPr>
              <w:t>客户端</w:t>
            </w:r>
          </w:p>
        </w:tc>
      </w:tr>
      <w:tr w:rsidR="00763788" w:rsidRPr="000E3C71" w:rsidTr="00CC4859">
        <w:tc>
          <w:tcPr>
            <w:tcW w:w="1980" w:type="dxa"/>
          </w:tcPr>
          <w:p w:rsidR="00763788" w:rsidRPr="000E3C71" w:rsidRDefault="00763788" w:rsidP="003A05CC">
            <w:pPr>
              <w:spacing w:line="360" w:lineRule="auto"/>
            </w:pPr>
            <w:r w:rsidRPr="000E3C71">
              <w:rPr>
                <w:rFonts w:hint="eastAsia"/>
              </w:rPr>
              <w:t>接口提供者</w:t>
            </w:r>
          </w:p>
        </w:tc>
        <w:tc>
          <w:tcPr>
            <w:tcW w:w="7200" w:type="dxa"/>
          </w:tcPr>
          <w:p w:rsidR="00763788" w:rsidRPr="000E3C71" w:rsidRDefault="00763788" w:rsidP="003A05CC">
            <w:pPr>
              <w:spacing w:line="360" w:lineRule="auto"/>
            </w:pPr>
            <w:r w:rsidRPr="000E3C71">
              <w:t>天翼</w:t>
            </w:r>
            <w:r>
              <w:rPr>
                <w:rFonts w:hint="eastAsia"/>
              </w:rPr>
              <w:t>中转服务器</w:t>
            </w:r>
          </w:p>
        </w:tc>
      </w:tr>
      <w:tr w:rsidR="00763788" w:rsidRPr="000E3C71" w:rsidTr="00CC4859">
        <w:tc>
          <w:tcPr>
            <w:tcW w:w="1980" w:type="dxa"/>
          </w:tcPr>
          <w:p w:rsidR="00763788" w:rsidRPr="000E3C71" w:rsidRDefault="00763788" w:rsidP="003A05CC">
            <w:pPr>
              <w:spacing w:line="360" w:lineRule="auto"/>
            </w:pPr>
          </w:p>
        </w:tc>
        <w:tc>
          <w:tcPr>
            <w:tcW w:w="7200" w:type="dxa"/>
          </w:tcPr>
          <w:p w:rsidR="00763788" w:rsidRPr="000E3C71" w:rsidRDefault="00763788" w:rsidP="003A05CC">
            <w:pPr>
              <w:spacing w:line="360" w:lineRule="auto"/>
            </w:pPr>
          </w:p>
        </w:tc>
      </w:tr>
    </w:tbl>
    <w:p w:rsidR="00763788" w:rsidRPr="000E3C71" w:rsidRDefault="00763788"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763788" w:rsidRPr="000E3C71" w:rsidTr="00CC4859">
        <w:tc>
          <w:tcPr>
            <w:tcW w:w="1980" w:type="dxa"/>
          </w:tcPr>
          <w:p w:rsidR="00763788" w:rsidRPr="000E3C71" w:rsidRDefault="00763788"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763788" w:rsidRPr="000E3C71" w:rsidRDefault="00763788"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763788" w:rsidRPr="000E3C71" w:rsidRDefault="00763788"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763788" w:rsidRPr="000E3C71" w:rsidRDefault="00763788" w:rsidP="003A05CC">
            <w:pPr>
              <w:spacing w:line="360" w:lineRule="auto"/>
              <w:jc w:val="center"/>
              <w:rPr>
                <w:rFonts w:ascii="宋体" w:hAnsi="宋体"/>
                <w:sz w:val="21"/>
                <w:szCs w:val="21"/>
              </w:rPr>
            </w:pPr>
            <w:r w:rsidRPr="000E3C71">
              <w:rPr>
                <w:rFonts w:ascii="宋体" w:hAnsi="宋体"/>
                <w:sz w:val="21"/>
                <w:szCs w:val="21"/>
              </w:rPr>
              <w:t>长度（字节）</w:t>
            </w:r>
          </w:p>
        </w:tc>
      </w:tr>
      <w:tr w:rsidR="00763788" w:rsidRPr="000E3C71" w:rsidTr="00CC4859">
        <w:tc>
          <w:tcPr>
            <w:tcW w:w="1980" w:type="dxa"/>
            <w:vAlign w:val="center"/>
          </w:tcPr>
          <w:p w:rsidR="00763788" w:rsidRDefault="00763788" w:rsidP="003A05CC">
            <w:pPr>
              <w:spacing w:line="360" w:lineRule="auto"/>
              <w:jc w:val="center"/>
              <w:rPr>
                <w:rFonts w:ascii="宋体" w:hAnsi="宋体"/>
                <w:sz w:val="21"/>
                <w:szCs w:val="21"/>
              </w:rPr>
            </w:pPr>
            <w:r>
              <w:rPr>
                <w:rFonts w:ascii="宋体" w:hAnsi="宋体" w:hint="eastAsia"/>
                <w:sz w:val="21"/>
                <w:szCs w:val="21"/>
              </w:rPr>
              <w:lastRenderedPageBreak/>
              <w:t>RoomId</w:t>
            </w:r>
          </w:p>
        </w:tc>
        <w:tc>
          <w:tcPr>
            <w:tcW w:w="4682" w:type="dxa"/>
            <w:vAlign w:val="center"/>
          </w:tcPr>
          <w:p w:rsidR="00763788" w:rsidRDefault="00763788" w:rsidP="003A05CC">
            <w:pPr>
              <w:spacing w:line="360" w:lineRule="auto"/>
              <w:jc w:val="left"/>
              <w:rPr>
                <w:rFonts w:ascii="宋体" w:hAnsi="宋体"/>
                <w:sz w:val="21"/>
                <w:szCs w:val="21"/>
              </w:rPr>
            </w:pPr>
            <w:r>
              <w:rPr>
                <w:rFonts w:ascii="宋体" w:hAnsi="宋体" w:hint="eastAsia"/>
                <w:sz w:val="21"/>
                <w:szCs w:val="21"/>
              </w:rPr>
              <w:t>中转的RoomId</w:t>
            </w:r>
          </w:p>
        </w:tc>
        <w:tc>
          <w:tcPr>
            <w:tcW w:w="1212" w:type="dxa"/>
            <w:vAlign w:val="center"/>
          </w:tcPr>
          <w:p w:rsidR="00763788" w:rsidRPr="000E3C71" w:rsidRDefault="00763788"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763788" w:rsidRDefault="00763788" w:rsidP="003A05CC">
            <w:pPr>
              <w:pStyle w:val="PlainText1"/>
              <w:autoSpaceDE/>
              <w:autoSpaceDN/>
              <w:adjustRightInd/>
              <w:jc w:val="center"/>
              <w:rPr>
                <w:rFonts w:hint="default"/>
                <w:szCs w:val="21"/>
              </w:rPr>
            </w:pPr>
            <w:r>
              <w:rPr>
                <w:szCs w:val="21"/>
              </w:rPr>
              <w:t>32</w:t>
            </w:r>
          </w:p>
        </w:tc>
      </w:tr>
      <w:tr w:rsidR="00EE2086" w:rsidRPr="000E3C71" w:rsidTr="00CC4859">
        <w:tc>
          <w:tcPr>
            <w:tcW w:w="1980" w:type="dxa"/>
            <w:vAlign w:val="center"/>
          </w:tcPr>
          <w:p w:rsidR="00EE2086" w:rsidRDefault="00EE2086" w:rsidP="003A05CC">
            <w:pPr>
              <w:spacing w:line="360" w:lineRule="auto"/>
              <w:jc w:val="center"/>
              <w:rPr>
                <w:rFonts w:ascii="宋体" w:hAnsi="宋体"/>
                <w:sz w:val="21"/>
                <w:szCs w:val="21"/>
              </w:rPr>
            </w:pPr>
            <w:r>
              <w:rPr>
                <w:rFonts w:ascii="宋体" w:hAnsi="宋体" w:hint="eastAsia"/>
                <w:sz w:val="21"/>
                <w:szCs w:val="21"/>
              </w:rPr>
              <w:t>Result</w:t>
            </w:r>
          </w:p>
        </w:tc>
        <w:tc>
          <w:tcPr>
            <w:tcW w:w="4682" w:type="dxa"/>
            <w:vAlign w:val="center"/>
          </w:tcPr>
          <w:p w:rsidR="00EE2086" w:rsidRDefault="00EE2086" w:rsidP="003A05CC">
            <w:pPr>
              <w:spacing w:line="360" w:lineRule="auto"/>
              <w:jc w:val="left"/>
              <w:rPr>
                <w:rFonts w:ascii="宋体" w:hAnsi="宋体"/>
                <w:sz w:val="21"/>
                <w:szCs w:val="21"/>
              </w:rPr>
            </w:pPr>
            <w:r>
              <w:rPr>
                <w:rFonts w:ascii="宋体" w:hAnsi="宋体" w:hint="eastAsia"/>
                <w:sz w:val="21"/>
                <w:szCs w:val="21"/>
              </w:rPr>
              <w:t>Success：表示成功</w:t>
            </w:r>
          </w:p>
          <w:p w:rsidR="00EE2086" w:rsidRDefault="00EE2086" w:rsidP="003A05CC">
            <w:pPr>
              <w:spacing w:line="360" w:lineRule="auto"/>
              <w:jc w:val="left"/>
              <w:rPr>
                <w:rFonts w:ascii="宋体" w:hAnsi="宋体"/>
                <w:sz w:val="21"/>
                <w:szCs w:val="21"/>
              </w:rPr>
            </w:pPr>
            <w:r>
              <w:rPr>
                <w:rFonts w:ascii="宋体" w:hAnsi="宋体" w:hint="eastAsia"/>
                <w:sz w:val="21"/>
                <w:szCs w:val="21"/>
              </w:rPr>
              <w:t>Failed: 表示失败</w:t>
            </w:r>
          </w:p>
        </w:tc>
        <w:tc>
          <w:tcPr>
            <w:tcW w:w="1212" w:type="dxa"/>
            <w:vAlign w:val="center"/>
          </w:tcPr>
          <w:p w:rsidR="00EE2086" w:rsidRDefault="00EE2086"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EE2086" w:rsidRDefault="00EE2086" w:rsidP="003A05CC">
            <w:pPr>
              <w:pStyle w:val="PlainText1"/>
              <w:autoSpaceDE/>
              <w:autoSpaceDN/>
              <w:adjustRightInd/>
              <w:jc w:val="center"/>
              <w:rPr>
                <w:rFonts w:hint="default"/>
                <w:szCs w:val="21"/>
              </w:rPr>
            </w:pPr>
          </w:p>
        </w:tc>
      </w:tr>
      <w:tr w:rsidR="00763788" w:rsidRPr="000E3C71" w:rsidTr="00CC4859">
        <w:tc>
          <w:tcPr>
            <w:tcW w:w="1980" w:type="dxa"/>
            <w:vAlign w:val="center"/>
          </w:tcPr>
          <w:p w:rsidR="00763788" w:rsidRDefault="00763788" w:rsidP="003A05CC">
            <w:pPr>
              <w:spacing w:line="360" w:lineRule="auto"/>
              <w:jc w:val="center"/>
              <w:rPr>
                <w:rFonts w:ascii="宋体" w:hAnsi="宋体"/>
                <w:sz w:val="21"/>
                <w:szCs w:val="21"/>
              </w:rPr>
            </w:pPr>
            <w:r>
              <w:rPr>
                <w:rFonts w:ascii="宋体" w:hAnsi="宋体" w:hint="eastAsia"/>
                <w:sz w:val="21"/>
                <w:szCs w:val="21"/>
              </w:rPr>
              <w:t>Reason</w:t>
            </w:r>
          </w:p>
        </w:tc>
        <w:tc>
          <w:tcPr>
            <w:tcW w:w="4682" w:type="dxa"/>
            <w:vAlign w:val="center"/>
          </w:tcPr>
          <w:p w:rsidR="00763788" w:rsidRDefault="00763788" w:rsidP="003A05CC">
            <w:pPr>
              <w:spacing w:line="360" w:lineRule="auto"/>
              <w:jc w:val="left"/>
              <w:rPr>
                <w:rFonts w:ascii="宋体" w:hAnsi="宋体"/>
                <w:sz w:val="21"/>
                <w:szCs w:val="21"/>
              </w:rPr>
            </w:pPr>
            <w:r>
              <w:rPr>
                <w:rFonts w:ascii="宋体" w:hAnsi="宋体" w:hint="eastAsia"/>
                <w:sz w:val="21"/>
                <w:szCs w:val="21"/>
              </w:rPr>
              <w:t>原因</w:t>
            </w:r>
          </w:p>
        </w:tc>
        <w:tc>
          <w:tcPr>
            <w:tcW w:w="1212" w:type="dxa"/>
            <w:vAlign w:val="center"/>
          </w:tcPr>
          <w:p w:rsidR="00763788" w:rsidRDefault="00763788"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763788" w:rsidRDefault="00763788" w:rsidP="003A05CC">
            <w:pPr>
              <w:pStyle w:val="PlainText1"/>
              <w:autoSpaceDE/>
              <w:autoSpaceDN/>
              <w:adjustRightInd/>
              <w:jc w:val="center"/>
              <w:rPr>
                <w:rFonts w:hint="default"/>
                <w:szCs w:val="21"/>
              </w:rPr>
            </w:pPr>
            <w:r>
              <w:rPr>
                <w:szCs w:val="21"/>
              </w:rPr>
              <w:t>10</w:t>
            </w:r>
          </w:p>
        </w:tc>
      </w:tr>
    </w:tbl>
    <w:p w:rsidR="00763788" w:rsidRPr="00C403F4" w:rsidRDefault="00763788" w:rsidP="003A05CC">
      <w:pPr>
        <w:spacing w:line="360" w:lineRule="auto"/>
      </w:pPr>
    </w:p>
    <w:p w:rsidR="00763788" w:rsidRDefault="00763788"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763788" w:rsidRPr="000E3C71" w:rsidTr="00CC4859">
        <w:tc>
          <w:tcPr>
            <w:tcW w:w="1980" w:type="dxa"/>
          </w:tcPr>
          <w:p w:rsidR="00763788" w:rsidRPr="000E3C71" w:rsidRDefault="00763788"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763788" w:rsidRPr="000E3C71" w:rsidRDefault="00763788"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763788" w:rsidRPr="000E3C71" w:rsidRDefault="00763788"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763788" w:rsidRPr="000E3C71" w:rsidRDefault="00763788" w:rsidP="003A05CC">
            <w:pPr>
              <w:spacing w:line="360" w:lineRule="auto"/>
              <w:jc w:val="center"/>
              <w:rPr>
                <w:rFonts w:ascii="宋体" w:hAnsi="宋体"/>
                <w:sz w:val="21"/>
                <w:szCs w:val="21"/>
              </w:rPr>
            </w:pPr>
            <w:r w:rsidRPr="000E3C71">
              <w:rPr>
                <w:rFonts w:ascii="宋体" w:hAnsi="宋体"/>
                <w:sz w:val="21"/>
                <w:szCs w:val="21"/>
              </w:rPr>
              <w:t>长度（字节）</w:t>
            </w:r>
          </w:p>
        </w:tc>
      </w:tr>
      <w:tr w:rsidR="00763788" w:rsidRPr="000E3C71" w:rsidTr="00CC4859">
        <w:tc>
          <w:tcPr>
            <w:tcW w:w="1980" w:type="dxa"/>
            <w:vAlign w:val="center"/>
          </w:tcPr>
          <w:p w:rsidR="00763788" w:rsidRPr="000E3C71" w:rsidRDefault="00763788" w:rsidP="003A05CC">
            <w:pPr>
              <w:spacing w:line="360" w:lineRule="auto"/>
              <w:jc w:val="center"/>
              <w:rPr>
                <w:rFonts w:ascii="宋体" w:hAnsi="宋体"/>
                <w:sz w:val="21"/>
                <w:szCs w:val="21"/>
              </w:rPr>
            </w:pPr>
          </w:p>
        </w:tc>
        <w:tc>
          <w:tcPr>
            <w:tcW w:w="4682" w:type="dxa"/>
            <w:vAlign w:val="center"/>
          </w:tcPr>
          <w:p w:rsidR="00763788" w:rsidRPr="000E3C71" w:rsidRDefault="00763788" w:rsidP="003A05CC">
            <w:pPr>
              <w:spacing w:line="360" w:lineRule="auto"/>
              <w:jc w:val="left"/>
              <w:rPr>
                <w:rFonts w:ascii="宋体" w:hAnsi="宋体"/>
                <w:sz w:val="21"/>
                <w:szCs w:val="21"/>
              </w:rPr>
            </w:pPr>
          </w:p>
        </w:tc>
        <w:tc>
          <w:tcPr>
            <w:tcW w:w="1212" w:type="dxa"/>
            <w:vAlign w:val="center"/>
          </w:tcPr>
          <w:p w:rsidR="00763788" w:rsidRPr="000E3C71" w:rsidRDefault="00763788" w:rsidP="003A05CC">
            <w:pPr>
              <w:spacing w:line="360" w:lineRule="auto"/>
              <w:jc w:val="center"/>
              <w:rPr>
                <w:rFonts w:ascii="宋体" w:hAnsi="宋体"/>
                <w:sz w:val="21"/>
                <w:szCs w:val="21"/>
              </w:rPr>
            </w:pPr>
          </w:p>
        </w:tc>
        <w:tc>
          <w:tcPr>
            <w:tcW w:w="1306" w:type="dxa"/>
            <w:vAlign w:val="center"/>
          </w:tcPr>
          <w:p w:rsidR="00763788" w:rsidRPr="000E3C71" w:rsidRDefault="00763788" w:rsidP="003A05CC">
            <w:pPr>
              <w:pStyle w:val="PlainText1"/>
              <w:autoSpaceDE/>
              <w:autoSpaceDN/>
              <w:adjustRightInd/>
              <w:jc w:val="center"/>
              <w:rPr>
                <w:rFonts w:hint="default"/>
                <w:szCs w:val="21"/>
              </w:rPr>
            </w:pPr>
          </w:p>
        </w:tc>
      </w:tr>
    </w:tbl>
    <w:p w:rsidR="004C0443" w:rsidRDefault="004C0443" w:rsidP="003A05CC">
      <w:pPr>
        <w:spacing w:line="360" w:lineRule="auto"/>
        <w:ind w:left="420"/>
      </w:pPr>
    </w:p>
    <w:p w:rsidR="001B3990" w:rsidRDefault="001B3990" w:rsidP="003A05CC">
      <w:pPr>
        <w:pStyle w:val="3"/>
        <w:spacing w:line="360" w:lineRule="auto"/>
      </w:pPr>
      <w:r>
        <w:rPr>
          <w:rFonts w:hint="eastAsia"/>
        </w:rPr>
        <w:t>关闭中转</w:t>
      </w:r>
      <w:r w:rsidR="00766BD6">
        <w:rPr>
          <w:rFonts w:hint="eastAsia"/>
        </w:rPr>
        <w:t>站</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1B3990" w:rsidRPr="000E3C71" w:rsidTr="00CC4859">
        <w:tc>
          <w:tcPr>
            <w:tcW w:w="1980" w:type="dxa"/>
          </w:tcPr>
          <w:p w:rsidR="001B3990" w:rsidRPr="000E3C71" w:rsidRDefault="001B3990" w:rsidP="003A05CC">
            <w:pPr>
              <w:spacing w:line="360" w:lineRule="auto"/>
            </w:pPr>
            <w:r w:rsidRPr="000E3C71">
              <w:rPr>
                <w:rFonts w:hint="eastAsia"/>
              </w:rPr>
              <w:t>接口名称</w:t>
            </w:r>
          </w:p>
        </w:tc>
        <w:tc>
          <w:tcPr>
            <w:tcW w:w="7200" w:type="dxa"/>
          </w:tcPr>
          <w:p w:rsidR="001B3990" w:rsidRPr="000E3C71" w:rsidRDefault="00EB0781" w:rsidP="003A05CC">
            <w:pPr>
              <w:spacing w:line="360" w:lineRule="auto"/>
            </w:pPr>
            <w:r>
              <w:rPr>
                <w:rFonts w:hint="eastAsia"/>
              </w:rPr>
              <w:t>关闭中转</w:t>
            </w:r>
          </w:p>
        </w:tc>
      </w:tr>
      <w:tr w:rsidR="001B3990" w:rsidRPr="000E3C71" w:rsidTr="00CC4859">
        <w:tc>
          <w:tcPr>
            <w:tcW w:w="1980" w:type="dxa"/>
          </w:tcPr>
          <w:p w:rsidR="001B3990" w:rsidRPr="000E3C71" w:rsidRDefault="001B3990" w:rsidP="003A05CC">
            <w:pPr>
              <w:spacing w:line="360" w:lineRule="auto"/>
            </w:pPr>
            <w:r w:rsidRPr="000E3C71">
              <w:rPr>
                <w:rFonts w:hint="eastAsia"/>
              </w:rPr>
              <w:t>接口描述</w:t>
            </w:r>
          </w:p>
        </w:tc>
        <w:tc>
          <w:tcPr>
            <w:tcW w:w="7200" w:type="dxa"/>
          </w:tcPr>
          <w:p w:rsidR="001B3990" w:rsidRPr="000E3C71" w:rsidRDefault="00EB0781" w:rsidP="003A05CC">
            <w:pPr>
              <w:spacing w:line="360" w:lineRule="auto"/>
            </w:pPr>
            <w:r>
              <w:rPr>
                <w:rFonts w:hint="eastAsia"/>
              </w:rPr>
              <w:t>在成功传输文件后，通知另外一方文件已经成功发送了</w:t>
            </w:r>
          </w:p>
        </w:tc>
      </w:tr>
      <w:tr w:rsidR="001B3990" w:rsidRPr="000E3C71" w:rsidTr="00CC4859">
        <w:tc>
          <w:tcPr>
            <w:tcW w:w="1980" w:type="dxa"/>
          </w:tcPr>
          <w:p w:rsidR="001B3990" w:rsidRPr="000E3C71" w:rsidRDefault="001B3990" w:rsidP="003A05CC">
            <w:pPr>
              <w:spacing w:line="360" w:lineRule="auto"/>
            </w:pPr>
            <w:r w:rsidRPr="000E3C71">
              <w:rPr>
                <w:rFonts w:hint="eastAsia"/>
              </w:rPr>
              <w:t>请求接口方法</w:t>
            </w:r>
          </w:p>
        </w:tc>
        <w:tc>
          <w:tcPr>
            <w:tcW w:w="7200" w:type="dxa"/>
          </w:tcPr>
          <w:p w:rsidR="001B3990" w:rsidRPr="000E3C71" w:rsidRDefault="00EB0781" w:rsidP="003A05CC">
            <w:pPr>
              <w:spacing w:line="360" w:lineRule="auto"/>
            </w:pPr>
            <w:r>
              <w:rPr>
                <w:rFonts w:hint="eastAsia"/>
              </w:rPr>
              <w:t>Close</w:t>
            </w:r>
            <w:r w:rsidR="001B3990">
              <w:rPr>
                <w:rFonts w:hint="eastAsia"/>
              </w:rPr>
              <w:t>FTSNotify</w:t>
            </w:r>
          </w:p>
        </w:tc>
      </w:tr>
      <w:tr w:rsidR="001B3990" w:rsidRPr="000E3C71" w:rsidTr="00CC4859">
        <w:tc>
          <w:tcPr>
            <w:tcW w:w="1980" w:type="dxa"/>
          </w:tcPr>
          <w:p w:rsidR="001B3990" w:rsidRPr="000E3C71" w:rsidRDefault="001B3990" w:rsidP="003A05CC">
            <w:pPr>
              <w:spacing w:line="360" w:lineRule="auto"/>
            </w:pPr>
            <w:r w:rsidRPr="000E3C71">
              <w:rPr>
                <w:rFonts w:hint="eastAsia"/>
              </w:rPr>
              <w:t>应答接口方法</w:t>
            </w:r>
          </w:p>
        </w:tc>
        <w:tc>
          <w:tcPr>
            <w:tcW w:w="7200" w:type="dxa"/>
          </w:tcPr>
          <w:p w:rsidR="001B3990" w:rsidRPr="000E3C71" w:rsidRDefault="001B3990" w:rsidP="003A05CC">
            <w:pPr>
              <w:spacing w:line="360" w:lineRule="auto"/>
            </w:pPr>
          </w:p>
        </w:tc>
      </w:tr>
      <w:tr w:rsidR="001B3990" w:rsidRPr="000E3C71" w:rsidTr="00CC4859">
        <w:tc>
          <w:tcPr>
            <w:tcW w:w="1980" w:type="dxa"/>
          </w:tcPr>
          <w:p w:rsidR="001B3990" w:rsidRPr="000E3C71" w:rsidRDefault="001B3990" w:rsidP="003A05CC">
            <w:pPr>
              <w:spacing w:line="360" w:lineRule="auto"/>
            </w:pPr>
            <w:r w:rsidRPr="000E3C71">
              <w:rPr>
                <w:rFonts w:hint="eastAsia"/>
              </w:rPr>
              <w:t>接口协议</w:t>
            </w:r>
          </w:p>
        </w:tc>
        <w:tc>
          <w:tcPr>
            <w:tcW w:w="7200" w:type="dxa"/>
          </w:tcPr>
          <w:p w:rsidR="001B3990" w:rsidRPr="000E3C71" w:rsidRDefault="001B3990" w:rsidP="003A05CC">
            <w:pPr>
              <w:spacing w:line="360" w:lineRule="auto"/>
            </w:pPr>
            <w:r>
              <w:rPr>
                <w:rFonts w:hint="eastAsia"/>
              </w:rPr>
              <w:t>TCP</w:t>
            </w:r>
          </w:p>
        </w:tc>
      </w:tr>
      <w:tr w:rsidR="001B3990" w:rsidRPr="000E3C71" w:rsidTr="00CC4859">
        <w:tc>
          <w:tcPr>
            <w:tcW w:w="1980" w:type="dxa"/>
          </w:tcPr>
          <w:p w:rsidR="001B3990" w:rsidRPr="000E3C71" w:rsidRDefault="001B3990" w:rsidP="003A05CC">
            <w:pPr>
              <w:spacing w:line="360" w:lineRule="auto"/>
            </w:pPr>
            <w:r>
              <w:rPr>
                <w:rFonts w:hint="eastAsia"/>
              </w:rPr>
              <w:t>调用方</w:t>
            </w:r>
          </w:p>
        </w:tc>
        <w:tc>
          <w:tcPr>
            <w:tcW w:w="7200" w:type="dxa"/>
          </w:tcPr>
          <w:p w:rsidR="001B3990" w:rsidRPr="000E3C71" w:rsidRDefault="001B3990" w:rsidP="003A05CC">
            <w:pPr>
              <w:spacing w:line="360" w:lineRule="auto"/>
            </w:pPr>
            <w:r w:rsidRPr="000E3C71">
              <w:rPr>
                <w:rFonts w:hint="eastAsia"/>
              </w:rPr>
              <w:t>PC</w:t>
            </w:r>
            <w:r w:rsidRPr="000E3C71">
              <w:rPr>
                <w:rFonts w:hint="eastAsia"/>
              </w:rPr>
              <w:t>客户端</w:t>
            </w:r>
          </w:p>
        </w:tc>
      </w:tr>
      <w:tr w:rsidR="001B3990" w:rsidRPr="000E3C71" w:rsidTr="00CC4859">
        <w:tc>
          <w:tcPr>
            <w:tcW w:w="1980" w:type="dxa"/>
          </w:tcPr>
          <w:p w:rsidR="001B3990" w:rsidRPr="000E3C71" w:rsidRDefault="001B3990" w:rsidP="003A05CC">
            <w:pPr>
              <w:spacing w:line="360" w:lineRule="auto"/>
            </w:pPr>
            <w:r w:rsidRPr="000E3C71">
              <w:rPr>
                <w:rFonts w:hint="eastAsia"/>
              </w:rPr>
              <w:t>接口提供者</w:t>
            </w:r>
          </w:p>
        </w:tc>
        <w:tc>
          <w:tcPr>
            <w:tcW w:w="7200" w:type="dxa"/>
          </w:tcPr>
          <w:p w:rsidR="001B3990" w:rsidRPr="000E3C71" w:rsidRDefault="001B3990" w:rsidP="003A05CC">
            <w:pPr>
              <w:spacing w:line="360" w:lineRule="auto"/>
            </w:pPr>
            <w:r w:rsidRPr="000E3C71">
              <w:t>天翼</w:t>
            </w:r>
            <w:r>
              <w:rPr>
                <w:rFonts w:hint="eastAsia"/>
              </w:rPr>
              <w:t>中转服务器</w:t>
            </w:r>
          </w:p>
        </w:tc>
      </w:tr>
      <w:tr w:rsidR="001B3990" w:rsidRPr="000E3C71" w:rsidTr="00CC4859">
        <w:tc>
          <w:tcPr>
            <w:tcW w:w="1980" w:type="dxa"/>
          </w:tcPr>
          <w:p w:rsidR="001B3990" w:rsidRPr="000E3C71" w:rsidRDefault="001B3990" w:rsidP="003A05CC">
            <w:pPr>
              <w:spacing w:line="360" w:lineRule="auto"/>
            </w:pPr>
          </w:p>
        </w:tc>
        <w:tc>
          <w:tcPr>
            <w:tcW w:w="7200" w:type="dxa"/>
          </w:tcPr>
          <w:p w:rsidR="001B3990" w:rsidRPr="000E3C71" w:rsidRDefault="001B3990" w:rsidP="003A05CC">
            <w:pPr>
              <w:spacing w:line="360" w:lineRule="auto"/>
            </w:pPr>
          </w:p>
        </w:tc>
      </w:tr>
    </w:tbl>
    <w:p w:rsidR="001B3990" w:rsidRPr="000E3C71" w:rsidRDefault="001B3990"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1B3990" w:rsidRPr="000E3C71" w:rsidTr="00CC4859">
        <w:tc>
          <w:tcPr>
            <w:tcW w:w="1980" w:type="dxa"/>
          </w:tcPr>
          <w:p w:rsidR="001B3990" w:rsidRPr="000E3C71" w:rsidRDefault="001B3990"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1B3990" w:rsidRPr="000E3C71" w:rsidRDefault="001B3990"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1B3990" w:rsidRPr="000E3C71" w:rsidRDefault="001B3990"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1B3990" w:rsidRPr="000E3C71" w:rsidRDefault="001B3990" w:rsidP="003A05CC">
            <w:pPr>
              <w:spacing w:line="360" w:lineRule="auto"/>
              <w:jc w:val="center"/>
              <w:rPr>
                <w:rFonts w:ascii="宋体" w:hAnsi="宋体"/>
                <w:sz w:val="21"/>
                <w:szCs w:val="21"/>
              </w:rPr>
            </w:pPr>
            <w:r w:rsidRPr="000E3C71">
              <w:rPr>
                <w:rFonts w:ascii="宋体" w:hAnsi="宋体"/>
                <w:sz w:val="21"/>
                <w:szCs w:val="21"/>
              </w:rPr>
              <w:t>长度（字节）</w:t>
            </w:r>
          </w:p>
        </w:tc>
      </w:tr>
      <w:tr w:rsidR="001B3990" w:rsidRPr="000E3C71" w:rsidTr="00CC4859">
        <w:tc>
          <w:tcPr>
            <w:tcW w:w="1980" w:type="dxa"/>
            <w:vAlign w:val="center"/>
          </w:tcPr>
          <w:p w:rsidR="001B3990" w:rsidRDefault="001B3990" w:rsidP="003A05CC">
            <w:pPr>
              <w:spacing w:line="360" w:lineRule="auto"/>
              <w:jc w:val="center"/>
              <w:rPr>
                <w:rFonts w:ascii="宋体" w:hAnsi="宋体"/>
                <w:sz w:val="21"/>
                <w:szCs w:val="21"/>
              </w:rPr>
            </w:pPr>
            <w:r>
              <w:rPr>
                <w:rFonts w:ascii="宋体" w:hAnsi="宋体" w:hint="eastAsia"/>
                <w:sz w:val="21"/>
                <w:szCs w:val="21"/>
              </w:rPr>
              <w:t>RoomId</w:t>
            </w:r>
          </w:p>
        </w:tc>
        <w:tc>
          <w:tcPr>
            <w:tcW w:w="4682" w:type="dxa"/>
            <w:vAlign w:val="center"/>
          </w:tcPr>
          <w:p w:rsidR="001B3990" w:rsidRDefault="001B3990" w:rsidP="003A05CC">
            <w:pPr>
              <w:spacing w:line="360" w:lineRule="auto"/>
              <w:jc w:val="left"/>
              <w:rPr>
                <w:rFonts w:ascii="宋体" w:hAnsi="宋体"/>
                <w:sz w:val="21"/>
                <w:szCs w:val="21"/>
              </w:rPr>
            </w:pPr>
            <w:r>
              <w:rPr>
                <w:rFonts w:ascii="宋体" w:hAnsi="宋体" w:hint="eastAsia"/>
                <w:sz w:val="21"/>
                <w:szCs w:val="21"/>
              </w:rPr>
              <w:t>中转的RoomId</w:t>
            </w:r>
          </w:p>
        </w:tc>
        <w:tc>
          <w:tcPr>
            <w:tcW w:w="1212" w:type="dxa"/>
            <w:vAlign w:val="center"/>
          </w:tcPr>
          <w:p w:rsidR="001B3990" w:rsidRPr="000E3C71" w:rsidRDefault="001B3990"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1B3990" w:rsidRDefault="001B3990" w:rsidP="003A05CC">
            <w:pPr>
              <w:pStyle w:val="PlainText1"/>
              <w:autoSpaceDE/>
              <w:autoSpaceDN/>
              <w:adjustRightInd/>
              <w:jc w:val="center"/>
              <w:rPr>
                <w:rFonts w:hint="default"/>
                <w:szCs w:val="21"/>
              </w:rPr>
            </w:pPr>
            <w:r>
              <w:rPr>
                <w:szCs w:val="21"/>
              </w:rPr>
              <w:t>32</w:t>
            </w:r>
          </w:p>
        </w:tc>
      </w:tr>
    </w:tbl>
    <w:p w:rsidR="001B3990" w:rsidRPr="00C403F4" w:rsidRDefault="001B3990" w:rsidP="003A05CC">
      <w:pPr>
        <w:spacing w:line="360" w:lineRule="auto"/>
      </w:pPr>
    </w:p>
    <w:p w:rsidR="001B3990" w:rsidRDefault="001B3990"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1B3990" w:rsidRPr="000E3C71" w:rsidTr="00CC4859">
        <w:tc>
          <w:tcPr>
            <w:tcW w:w="1980" w:type="dxa"/>
          </w:tcPr>
          <w:p w:rsidR="001B3990" w:rsidRPr="000E3C71" w:rsidRDefault="001B3990"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1B3990" w:rsidRPr="000E3C71" w:rsidRDefault="001B3990"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1B3990" w:rsidRPr="000E3C71" w:rsidRDefault="001B3990"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1B3990" w:rsidRPr="000E3C71" w:rsidRDefault="001B3990" w:rsidP="003A05CC">
            <w:pPr>
              <w:spacing w:line="360" w:lineRule="auto"/>
              <w:jc w:val="center"/>
              <w:rPr>
                <w:rFonts w:ascii="宋体" w:hAnsi="宋体"/>
                <w:sz w:val="21"/>
                <w:szCs w:val="21"/>
              </w:rPr>
            </w:pPr>
            <w:r w:rsidRPr="000E3C71">
              <w:rPr>
                <w:rFonts w:ascii="宋体" w:hAnsi="宋体"/>
                <w:sz w:val="21"/>
                <w:szCs w:val="21"/>
              </w:rPr>
              <w:t>长度（字节）</w:t>
            </w:r>
          </w:p>
        </w:tc>
      </w:tr>
      <w:tr w:rsidR="001B3990" w:rsidRPr="000E3C71" w:rsidTr="00CC4859">
        <w:tc>
          <w:tcPr>
            <w:tcW w:w="1980" w:type="dxa"/>
            <w:vAlign w:val="center"/>
          </w:tcPr>
          <w:p w:rsidR="001B3990" w:rsidRPr="000E3C71" w:rsidRDefault="001B3990" w:rsidP="003A05CC">
            <w:pPr>
              <w:spacing w:line="360" w:lineRule="auto"/>
              <w:jc w:val="center"/>
              <w:rPr>
                <w:rFonts w:ascii="宋体" w:hAnsi="宋体"/>
                <w:sz w:val="21"/>
                <w:szCs w:val="21"/>
              </w:rPr>
            </w:pPr>
          </w:p>
        </w:tc>
        <w:tc>
          <w:tcPr>
            <w:tcW w:w="4682" w:type="dxa"/>
            <w:vAlign w:val="center"/>
          </w:tcPr>
          <w:p w:rsidR="001B3990" w:rsidRPr="000E3C71" w:rsidRDefault="001B3990" w:rsidP="003A05CC">
            <w:pPr>
              <w:spacing w:line="360" w:lineRule="auto"/>
              <w:jc w:val="left"/>
              <w:rPr>
                <w:rFonts w:ascii="宋体" w:hAnsi="宋体"/>
                <w:sz w:val="21"/>
                <w:szCs w:val="21"/>
              </w:rPr>
            </w:pPr>
          </w:p>
        </w:tc>
        <w:tc>
          <w:tcPr>
            <w:tcW w:w="1212" w:type="dxa"/>
            <w:vAlign w:val="center"/>
          </w:tcPr>
          <w:p w:rsidR="001B3990" w:rsidRPr="000E3C71" w:rsidRDefault="001B3990" w:rsidP="003A05CC">
            <w:pPr>
              <w:spacing w:line="360" w:lineRule="auto"/>
              <w:jc w:val="center"/>
              <w:rPr>
                <w:rFonts w:ascii="宋体" w:hAnsi="宋体"/>
                <w:sz w:val="21"/>
                <w:szCs w:val="21"/>
              </w:rPr>
            </w:pPr>
          </w:p>
        </w:tc>
        <w:tc>
          <w:tcPr>
            <w:tcW w:w="1306" w:type="dxa"/>
            <w:vAlign w:val="center"/>
          </w:tcPr>
          <w:p w:rsidR="001B3990" w:rsidRPr="000E3C71" w:rsidRDefault="001B3990" w:rsidP="003A05CC">
            <w:pPr>
              <w:pStyle w:val="PlainText1"/>
              <w:autoSpaceDE/>
              <w:autoSpaceDN/>
              <w:adjustRightInd/>
              <w:jc w:val="center"/>
              <w:rPr>
                <w:rFonts w:hint="default"/>
                <w:szCs w:val="21"/>
              </w:rPr>
            </w:pPr>
          </w:p>
        </w:tc>
      </w:tr>
    </w:tbl>
    <w:p w:rsidR="001B3990" w:rsidRDefault="001B3990" w:rsidP="003A05CC">
      <w:pPr>
        <w:spacing w:line="360" w:lineRule="auto"/>
        <w:ind w:left="420"/>
      </w:pPr>
    </w:p>
    <w:p w:rsidR="00622F1F" w:rsidRDefault="00622F1F" w:rsidP="003A05CC">
      <w:pPr>
        <w:pStyle w:val="3"/>
        <w:spacing w:line="360" w:lineRule="auto"/>
      </w:pPr>
      <w:r>
        <w:rPr>
          <w:rFonts w:hint="eastAsia"/>
        </w:rPr>
        <w:lastRenderedPageBreak/>
        <w:t>中转消息</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622F1F" w:rsidRPr="000E3C71" w:rsidTr="00CC4859">
        <w:tc>
          <w:tcPr>
            <w:tcW w:w="1980" w:type="dxa"/>
          </w:tcPr>
          <w:p w:rsidR="00622F1F" w:rsidRPr="000E3C71" w:rsidRDefault="00622F1F" w:rsidP="003A05CC">
            <w:pPr>
              <w:spacing w:line="360" w:lineRule="auto"/>
            </w:pPr>
            <w:r w:rsidRPr="000E3C71">
              <w:rPr>
                <w:rFonts w:hint="eastAsia"/>
              </w:rPr>
              <w:t>接口名称</w:t>
            </w:r>
          </w:p>
        </w:tc>
        <w:tc>
          <w:tcPr>
            <w:tcW w:w="7200" w:type="dxa"/>
          </w:tcPr>
          <w:p w:rsidR="00622F1F" w:rsidRPr="000E3C71" w:rsidRDefault="00622F1F" w:rsidP="003A05CC">
            <w:pPr>
              <w:spacing w:line="360" w:lineRule="auto"/>
            </w:pPr>
            <w:r>
              <w:rPr>
                <w:rFonts w:hint="eastAsia"/>
              </w:rPr>
              <w:t>中转消息</w:t>
            </w:r>
          </w:p>
        </w:tc>
      </w:tr>
      <w:tr w:rsidR="00622F1F" w:rsidRPr="000E3C71" w:rsidTr="00CC4859">
        <w:tc>
          <w:tcPr>
            <w:tcW w:w="1980" w:type="dxa"/>
          </w:tcPr>
          <w:p w:rsidR="00622F1F" w:rsidRPr="000E3C71" w:rsidRDefault="00622F1F" w:rsidP="003A05CC">
            <w:pPr>
              <w:spacing w:line="360" w:lineRule="auto"/>
            </w:pPr>
            <w:r w:rsidRPr="000E3C71">
              <w:rPr>
                <w:rFonts w:hint="eastAsia"/>
              </w:rPr>
              <w:t>接口描述</w:t>
            </w:r>
          </w:p>
        </w:tc>
        <w:tc>
          <w:tcPr>
            <w:tcW w:w="7200" w:type="dxa"/>
          </w:tcPr>
          <w:p w:rsidR="00622F1F" w:rsidRPr="000E3C71" w:rsidRDefault="00622F1F" w:rsidP="003A05CC">
            <w:pPr>
              <w:spacing w:line="360" w:lineRule="auto"/>
            </w:pPr>
            <w:r>
              <w:rPr>
                <w:rFonts w:hint="eastAsia"/>
              </w:rPr>
              <w:t>通过中转服务中转消息给另外一方</w:t>
            </w:r>
          </w:p>
        </w:tc>
      </w:tr>
      <w:tr w:rsidR="00622F1F" w:rsidRPr="000E3C71" w:rsidTr="00CC4859">
        <w:tc>
          <w:tcPr>
            <w:tcW w:w="1980" w:type="dxa"/>
          </w:tcPr>
          <w:p w:rsidR="00622F1F" w:rsidRPr="000E3C71" w:rsidRDefault="00622F1F" w:rsidP="003A05CC">
            <w:pPr>
              <w:spacing w:line="360" w:lineRule="auto"/>
            </w:pPr>
            <w:r w:rsidRPr="000E3C71">
              <w:rPr>
                <w:rFonts w:hint="eastAsia"/>
              </w:rPr>
              <w:t>请求接口方法</w:t>
            </w:r>
          </w:p>
        </w:tc>
        <w:tc>
          <w:tcPr>
            <w:tcW w:w="7200" w:type="dxa"/>
          </w:tcPr>
          <w:p w:rsidR="00622F1F" w:rsidRPr="000E3C71" w:rsidRDefault="00622F1F" w:rsidP="003A05CC">
            <w:pPr>
              <w:spacing w:line="360" w:lineRule="auto"/>
            </w:pPr>
            <w:r>
              <w:rPr>
                <w:rFonts w:hint="eastAsia"/>
              </w:rPr>
              <w:t>TSMsgReq</w:t>
            </w:r>
          </w:p>
        </w:tc>
      </w:tr>
      <w:tr w:rsidR="00622F1F" w:rsidRPr="000E3C71" w:rsidTr="00CC4859">
        <w:tc>
          <w:tcPr>
            <w:tcW w:w="1980" w:type="dxa"/>
          </w:tcPr>
          <w:p w:rsidR="00622F1F" w:rsidRPr="000E3C71" w:rsidRDefault="00622F1F" w:rsidP="003A05CC">
            <w:pPr>
              <w:spacing w:line="360" w:lineRule="auto"/>
            </w:pPr>
            <w:r w:rsidRPr="000E3C71">
              <w:rPr>
                <w:rFonts w:hint="eastAsia"/>
              </w:rPr>
              <w:t>应答接口方法</w:t>
            </w:r>
          </w:p>
        </w:tc>
        <w:tc>
          <w:tcPr>
            <w:tcW w:w="7200" w:type="dxa"/>
          </w:tcPr>
          <w:p w:rsidR="00622F1F" w:rsidRPr="000E3C71" w:rsidRDefault="00622F1F" w:rsidP="003A05CC">
            <w:pPr>
              <w:spacing w:line="360" w:lineRule="auto"/>
            </w:pPr>
            <w:r>
              <w:rPr>
                <w:rFonts w:hint="eastAsia"/>
              </w:rPr>
              <w:t>TSMsgRes</w:t>
            </w:r>
          </w:p>
        </w:tc>
      </w:tr>
      <w:tr w:rsidR="00622F1F" w:rsidRPr="000E3C71" w:rsidTr="00CC4859">
        <w:tc>
          <w:tcPr>
            <w:tcW w:w="1980" w:type="dxa"/>
          </w:tcPr>
          <w:p w:rsidR="00622F1F" w:rsidRPr="000E3C71" w:rsidRDefault="00622F1F" w:rsidP="003A05CC">
            <w:pPr>
              <w:spacing w:line="360" w:lineRule="auto"/>
            </w:pPr>
            <w:r w:rsidRPr="000E3C71">
              <w:rPr>
                <w:rFonts w:hint="eastAsia"/>
              </w:rPr>
              <w:t>接口协议</w:t>
            </w:r>
          </w:p>
        </w:tc>
        <w:tc>
          <w:tcPr>
            <w:tcW w:w="7200" w:type="dxa"/>
          </w:tcPr>
          <w:p w:rsidR="00622F1F" w:rsidRPr="000E3C71" w:rsidRDefault="00622F1F" w:rsidP="003A05CC">
            <w:pPr>
              <w:spacing w:line="360" w:lineRule="auto"/>
            </w:pPr>
            <w:r>
              <w:rPr>
                <w:rFonts w:hint="eastAsia"/>
              </w:rPr>
              <w:t>TCP</w:t>
            </w:r>
          </w:p>
        </w:tc>
      </w:tr>
      <w:tr w:rsidR="00622F1F" w:rsidRPr="000E3C71" w:rsidTr="00CC4859">
        <w:tc>
          <w:tcPr>
            <w:tcW w:w="1980" w:type="dxa"/>
          </w:tcPr>
          <w:p w:rsidR="00622F1F" w:rsidRPr="000E3C71" w:rsidRDefault="00622F1F" w:rsidP="003A05CC">
            <w:pPr>
              <w:spacing w:line="360" w:lineRule="auto"/>
            </w:pPr>
            <w:r>
              <w:rPr>
                <w:rFonts w:hint="eastAsia"/>
              </w:rPr>
              <w:t>调用方</w:t>
            </w:r>
          </w:p>
        </w:tc>
        <w:tc>
          <w:tcPr>
            <w:tcW w:w="7200" w:type="dxa"/>
          </w:tcPr>
          <w:p w:rsidR="00622F1F" w:rsidRPr="000E3C71" w:rsidRDefault="00622F1F" w:rsidP="003A05CC">
            <w:pPr>
              <w:spacing w:line="360" w:lineRule="auto"/>
            </w:pPr>
            <w:r w:rsidRPr="000E3C71">
              <w:rPr>
                <w:rFonts w:hint="eastAsia"/>
              </w:rPr>
              <w:t>PC</w:t>
            </w:r>
            <w:r w:rsidRPr="000E3C71">
              <w:rPr>
                <w:rFonts w:hint="eastAsia"/>
              </w:rPr>
              <w:t>客户端</w:t>
            </w:r>
          </w:p>
        </w:tc>
      </w:tr>
      <w:tr w:rsidR="00622F1F" w:rsidRPr="000E3C71" w:rsidTr="00CC4859">
        <w:tc>
          <w:tcPr>
            <w:tcW w:w="1980" w:type="dxa"/>
          </w:tcPr>
          <w:p w:rsidR="00622F1F" w:rsidRPr="000E3C71" w:rsidRDefault="00622F1F" w:rsidP="003A05CC">
            <w:pPr>
              <w:spacing w:line="360" w:lineRule="auto"/>
            </w:pPr>
            <w:r w:rsidRPr="000E3C71">
              <w:rPr>
                <w:rFonts w:hint="eastAsia"/>
              </w:rPr>
              <w:t>接口提供者</w:t>
            </w:r>
          </w:p>
        </w:tc>
        <w:tc>
          <w:tcPr>
            <w:tcW w:w="7200" w:type="dxa"/>
          </w:tcPr>
          <w:p w:rsidR="00622F1F" w:rsidRPr="000E3C71" w:rsidRDefault="00622F1F" w:rsidP="003A05CC">
            <w:pPr>
              <w:spacing w:line="360" w:lineRule="auto"/>
            </w:pPr>
            <w:r w:rsidRPr="000E3C71">
              <w:t>天翼</w:t>
            </w:r>
            <w:r>
              <w:rPr>
                <w:rFonts w:hint="eastAsia"/>
              </w:rPr>
              <w:t>中转服务器</w:t>
            </w:r>
          </w:p>
        </w:tc>
      </w:tr>
      <w:tr w:rsidR="00622F1F" w:rsidRPr="000E3C71" w:rsidTr="00CC4859">
        <w:tc>
          <w:tcPr>
            <w:tcW w:w="1980" w:type="dxa"/>
          </w:tcPr>
          <w:p w:rsidR="00622F1F" w:rsidRPr="000E3C71" w:rsidRDefault="00622F1F" w:rsidP="003A05CC">
            <w:pPr>
              <w:spacing w:line="360" w:lineRule="auto"/>
            </w:pPr>
          </w:p>
        </w:tc>
        <w:tc>
          <w:tcPr>
            <w:tcW w:w="7200" w:type="dxa"/>
          </w:tcPr>
          <w:p w:rsidR="00622F1F" w:rsidRPr="000E3C71" w:rsidRDefault="00622F1F" w:rsidP="003A05CC">
            <w:pPr>
              <w:spacing w:line="360" w:lineRule="auto"/>
            </w:pPr>
          </w:p>
        </w:tc>
      </w:tr>
    </w:tbl>
    <w:p w:rsidR="00622F1F" w:rsidRPr="000E3C71" w:rsidRDefault="00622F1F"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622F1F" w:rsidRPr="000E3C71" w:rsidTr="00CC4859">
        <w:tc>
          <w:tcPr>
            <w:tcW w:w="1980" w:type="dxa"/>
          </w:tcPr>
          <w:p w:rsidR="00622F1F" w:rsidRPr="000E3C71" w:rsidRDefault="00622F1F"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622F1F" w:rsidRPr="000E3C71" w:rsidRDefault="00622F1F"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622F1F" w:rsidRPr="000E3C71" w:rsidRDefault="00622F1F"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622F1F" w:rsidRPr="000E3C71" w:rsidRDefault="00622F1F" w:rsidP="003A05CC">
            <w:pPr>
              <w:spacing w:line="360" w:lineRule="auto"/>
              <w:jc w:val="center"/>
              <w:rPr>
                <w:rFonts w:ascii="宋体" w:hAnsi="宋体"/>
                <w:sz w:val="21"/>
                <w:szCs w:val="21"/>
              </w:rPr>
            </w:pPr>
            <w:r w:rsidRPr="000E3C71">
              <w:rPr>
                <w:rFonts w:ascii="宋体" w:hAnsi="宋体"/>
                <w:sz w:val="21"/>
                <w:szCs w:val="21"/>
              </w:rPr>
              <w:t>长度（字节）</w:t>
            </w:r>
          </w:p>
        </w:tc>
      </w:tr>
      <w:tr w:rsidR="00622F1F" w:rsidRPr="000E3C71" w:rsidTr="00CC4859">
        <w:tc>
          <w:tcPr>
            <w:tcW w:w="1980" w:type="dxa"/>
            <w:vAlign w:val="center"/>
          </w:tcPr>
          <w:p w:rsidR="00622F1F" w:rsidRDefault="00622F1F" w:rsidP="003A05CC">
            <w:pPr>
              <w:spacing w:line="360" w:lineRule="auto"/>
              <w:jc w:val="center"/>
              <w:rPr>
                <w:rFonts w:ascii="宋体" w:hAnsi="宋体"/>
                <w:sz w:val="21"/>
                <w:szCs w:val="21"/>
              </w:rPr>
            </w:pPr>
            <w:r>
              <w:rPr>
                <w:rFonts w:ascii="宋体" w:hAnsi="宋体" w:hint="eastAsia"/>
                <w:sz w:val="21"/>
                <w:szCs w:val="21"/>
              </w:rPr>
              <w:t>RoomId</w:t>
            </w:r>
          </w:p>
        </w:tc>
        <w:tc>
          <w:tcPr>
            <w:tcW w:w="4682" w:type="dxa"/>
            <w:vAlign w:val="center"/>
          </w:tcPr>
          <w:p w:rsidR="00622F1F" w:rsidRDefault="00622F1F" w:rsidP="003A05CC">
            <w:pPr>
              <w:spacing w:line="360" w:lineRule="auto"/>
              <w:jc w:val="left"/>
              <w:rPr>
                <w:rFonts w:ascii="宋体" w:hAnsi="宋体"/>
                <w:sz w:val="21"/>
                <w:szCs w:val="21"/>
              </w:rPr>
            </w:pPr>
            <w:r>
              <w:rPr>
                <w:rFonts w:ascii="宋体" w:hAnsi="宋体" w:hint="eastAsia"/>
                <w:sz w:val="21"/>
                <w:szCs w:val="21"/>
              </w:rPr>
              <w:t>中转的RoomId</w:t>
            </w:r>
          </w:p>
        </w:tc>
        <w:tc>
          <w:tcPr>
            <w:tcW w:w="1212" w:type="dxa"/>
            <w:vAlign w:val="center"/>
          </w:tcPr>
          <w:p w:rsidR="00622F1F" w:rsidRPr="000E3C71" w:rsidRDefault="00622F1F"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622F1F" w:rsidRDefault="00622F1F" w:rsidP="003A05CC">
            <w:pPr>
              <w:pStyle w:val="PlainText1"/>
              <w:autoSpaceDE/>
              <w:autoSpaceDN/>
              <w:adjustRightInd/>
              <w:jc w:val="center"/>
              <w:rPr>
                <w:rFonts w:hint="default"/>
                <w:szCs w:val="21"/>
              </w:rPr>
            </w:pPr>
            <w:r>
              <w:rPr>
                <w:szCs w:val="21"/>
              </w:rPr>
              <w:t>32</w:t>
            </w:r>
          </w:p>
        </w:tc>
      </w:tr>
      <w:tr w:rsidR="0055671F" w:rsidRPr="000E3C71" w:rsidTr="00CC4859">
        <w:tc>
          <w:tcPr>
            <w:tcW w:w="1980" w:type="dxa"/>
            <w:vAlign w:val="center"/>
          </w:tcPr>
          <w:p w:rsidR="0055671F" w:rsidRDefault="0055671F" w:rsidP="003A05CC">
            <w:pPr>
              <w:spacing w:line="360" w:lineRule="auto"/>
              <w:jc w:val="center"/>
              <w:rPr>
                <w:rFonts w:ascii="宋体" w:hAnsi="宋体"/>
                <w:sz w:val="21"/>
                <w:szCs w:val="21"/>
              </w:rPr>
            </w:pPr>
            <w:r>
              <w:rPr>
                <w:rFonts w:ascii="宋体" w:hAnsi="宋体" w:hint="eastAsia"/>
                <w:sz w:val="21"/>
                <w:szCs w:val="21"/>
              </w:rPr>
              <w:t>DataLength</w:t>
            </w:r>
          </w:p>
        </w:tc>
        <w:tc>
          <w:tcPr>
            <w:tcW w:w="4682" w:type="dxa"/>
            <w:vAlign w:val="center"/>
          </w:tcPr>
          <w:p w:rsidR="0055671F" w:rsidRDefault="0055671F" w:rsidP="003A05CC">
            <w:pPr>
              <w:spacing w:line="360" w:lineRule="auto"/>
              <w:jc w:val="left"/>
              <w:rPr>
                <w:rFonts w:ascii="宋体" w:hAnsi="宋体"/>
                <w:sz w:val="21"/>
                <w:szCs w:val="21"/>
              </w:rPr>
            </w:pPr>
            <w:r>
              <w:rPr>
                <w:rFonts w:ascii="宋体" w:hAnsi="宋体" w:hint="eastAsia"/>
                <w:sz w:val="21"/>
                <w:szCs w:val="21"/>
              </w:rPr>
              <w:t>消息的长度</w:t>
            </w:r>
          </w:p>
        </w:tc>
        <w:tc>
          <w:tcPr>
            <w:tcW w:w="1212" w:type="dxa"/>
            <w:vAlign w:val="center"/>
          </w:tcPr>
          <w:p w:rsidR="0055671F" w:rsidRDefault="0055671F" w:rsidP="003A05CC">
            <w:pPr>
              <w:spacing w:line="360" w:lineRule="auto"/>
              <w:jc w:val="center"/>
              <w:rPr>
                <w:rFonts w:ascii="宋体" w:hAnsi="宋体"/>
                <w:sz w:val="21"/>
                <w:szCs w:val="21"/>
              </w:rPr>
            </w:pPr>
            <w:r>
              <w:rPr>
                <w:rFonts w:ascii="宋体" w:hAnsi="宋体" w:hint="eastAsia"/>
                <w:sz w:val="21"/>
                <w:szCs w:val="21"/>
              </w:rPr>
              <w:t>Int32</w:t>
            </w:r>
          </w:p>
        </w:tc>
        <w:tc>
          <w:tcPr>
            <w:tcW w:w="1306" w:type="dxa"/>
            <w:vAlign w:val="center"/>
          </w:tcPr>
          <w:p w:rsidR="0055671F" w:rsidRDefault="0055671F" w:rsidP="003A05CC">
            <w:pPr>
              <w:pStyle w:val="PlainText1"/>
              <w:autoSpaceDE/>
              <w:autoSpaceDN/>
              <w:adjustRightInd/>
              <w:jc w:val="center"/>
              <w:rPr>
                <w:rFonts w:hint="default"/>
                <w:szCs w:val="21"/>
              </w:rPr>
            </w:pPr>
          </w:p>
        </w:tc>
      </w:tr>
      <w:tr w:rsidR="00622F1F" w:rsidRPr="000E3C71" w:rsidTr="00CC4859">
        <w:tc>
          <w:tcPr>
            <w:tcW w:w="1980" w:type="dxa"/>
            <w:vAlign w:val="center"/>
          </w:tcPr>
          <w:p w:rsidR="00622F1F" w:rsidRDefault="00622F1F" w:rsidP="003A05CC">
            <w:pPr>
              <w:spacing w:line="360" w:lineRule="auto"/>
              <w:jc w:val="center"/>
              <w:rPr>
                <w:rFonts w:ascii="宋体" w:hAnsi="宋体"/>
                <w:sz w:val="21"/>
                <w:szCs w:val="21"/>
              </w:rPr>
            </w:pPr>
            <w:r>
              <w:rPr>
                <w:rFonts w:ascii="宋体" w:hAnsi="宋体" w:hint="eastAsia"/>
                <w:sz w:val="21"/>
                <w:szCs w:val="21"/>
              </w:rPr>
              <w:t>Data</w:t>
            </w:r>
          </w:p>
        </w:tc>
        <w:tc>
          <w:tcPr>
            <w:tcW w:w="4682" w:type="dxa"/>
            <w:vAlign w:val="center"/>
          </w:tcPr>
          <w:p w:rsidR="00622F1F" w:rsidRDefault="00622F1F" w:rsidP="003A05CC">
            <w:pPr>
              <w:spacing w:line="360" w:lineRule="auto"/>
              <w:jc w:val="left"/>
              <w:rPr>
                <w:rFonts w:ascii="宋体" w:hAnsi="宋体"/>
                <w:sz w:val="21"/>
                <w:szCs w:val="21"/>
              </w:rPr>
            </w:pPr>
            <w:r>
              <w:rPr>
                <w:rFonts w:ascii="宋体" w:hAnsi="宋体" w:hint="eastAsia"/>
                <w:sz w:val="21"/>
                <w:szCs w:val="21"/>
              </w:rPr>
              <w:t>中转的消息内容</w:t>
            </w:r>
          </w:p>
        </w:tc>
        <w:tc>
          <w:tcPr>
            <w:tcW w:w="1212" w:type="dxa"/>
            <w:vAlign w:val="center"/>
          </w:tcPr>
          <w:p w:rsidR="00622F1F" w:rsidRDefault="00622F1F" w:rsidP="003A05CC">
            <w:pPr>
              <w:spacing w:line="360" w:lineRule="auto"/>
              <w:jc w:val="center"/>
              <w:rPr>
                <w:rFonts w:ascii="宋体" w:hAnsi="宋体"/>
                <w:sz w:val="21"/>
                <w:szCs w:val="21"/>
              </w:rPr>
            </w:pPr>
            <w:r>
              <w:rPr>
                <w:rFonts w:ascii="宋体" w:hAnsi="宋体" w:hint="eastAsia"/>
                <w:sz w:val="21"/>
                <w:szCs w:val="21"/>
              </w:rPr>
              <w:t>Binary</w:t>
            </w:r>
          </w:p>
        </w:tc>
        <w:tc>
          <w:tcPr>
            <w:tcW w:w="1306" w:type="dxa"/>
            <w:vAlign w:val="center"/>
          </w:tcPr>
          <w:p w:rsidR="00622F1F" w:rsidRDefault="00622F1F" w:rsidP="003A05CC">
            <w:pPr>
              <w:pStyle w:val="PlainText1"/>
              <w:autoSpaceDE/>
              <w:autoSpaceDN/>
              <w:adjustRightInd/>
              <w:jc w:val="center"/>
              <w:rPr>
                <w:rFonts w:hint="default"/>
                <w:szCs w:val="21"/>
              </w:rPr>
            </w:pPr>
          </w:p>
        </w:tc>
      </w:tr>
    </w:tbl>
    <w:p w:rsidR="00622F1F" w:rsidRPr="00C403F4" w:rsidRDefault="00622F1F" w:rsidP="003A05CC">
      <w:pPr>
        <w:spacing w:line="360" w:lineRule="auto"/>
      </w:pPr>
    </w:p>
    <w:p w:rsidR="00622F1F" w:rsidRDefault="00622F1F"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622F1F" w:rsidRPr="000E3C71" w:rsidTr="00CC4859">
        <w:tc>
          <w:tcPr>
            <w:tcW w:w="1980" w:type="dxa"/>
          </w:tcPr>
          <w:p w:rsidR="00622F1F" w:rsidRPr="000E3C71" w:rsidRDefault="00622F1F"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622F1F" w:rsidRPr="000E3C71" w:rsidRDefault="00622F1F"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622F1F" w:rsidRPr="000E3C71" w:rsidRDefault="00622F1F"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622F1F" w:rsidRPr="000E3C71" w:rsidRDefault="00622F1F" w:rsidP="003A05CC">
            <w:pPr>
              <w:spacing w:line="360" w:lineRule="auto"/>
              <w:jc w:val="center"/>
              <w:rPr>
                <w:rFonts w:ascii="宋体" w:hAnsi="宋体"/>
                <w:sz w:val="21"/>
                <w:szCs w:val="21"/>
              </w:rPr>
            </w:pPr>
            <w:r w:rsidRPr="000E3C71">
              <w:rPr>
                <w:rFonts w:ascii="宋体" w:hAnsi="宋体"/>
                <w:sz w:val="21"/>
                <w:szCs w:val="21"/>
              </w:rPr>
              <w:t>长度（字节）</w:t>
            </w:r>
          </w:p>
        </w:tc>
      </w:tr>
      <w:tr w:rsidR="00622F1F" w:rsidRPr="000E3C71" w:rsidTr="00CC4859">
        <w:tc>
          <w:tcPr>
            <w:tcW w:w="1980" w:type="dxa"/>
            <w:vAlign w:val="center"/>
          </w:tcPr>
          <w:p w:rsidR="00622F1F" w:rsidRPr="000E3C71" w:rsidRDefault="0055671F" w:rsidP="003A05CC">
            <w:pPr>
              <w:spacing w:line="360" w:lineRule="auto"/>
              <w:jc w:val="center"/>
              <w:rPr>
                <w:rFonts w:ascii="宋体" w:hAnsi="宋体"/>
                <w:sz w:val="21"/>
                <w:szCs w:val="21"/>
              </w:rPr>
            </w:pPr>
            <w:r>
              <w:rPr>
                <w:rFonts w:ascii="宋体" w:hAnsi="宋体" w:hint="eastAsia"/>
                <w:sz w:val="21"/>
                <w:szCs w:val="21"/>
              </w:rPr>
              <w:t>Result</w:t>
            </w:r>
          </w:p>
        </w:tc>
        <w:tc>
          <w:tcPr>
            <w:tcW w:w="4682" w:type="dxa"/>
            <w:vAlign w:val="center"/>
          </w:tcPr>
          <w:p w:rsidR="00622F1F" w:rsidRDefault="0055671F" w:rsidP="003A05CC">
            <w:pPr>
              <w:spacing w:line="360" w:lineRule="auto"/>
              <w:jc w:val="left"/>
              <w:rPr>
                <w:rFonts w:ascii="宋体" w:hAnsi="宋体"/>
                <w:sz w:val="21"/>
                <w:szCs w:val="21"/>
              </w:rPr>
            </w:pPr>
            <w:r>
              <w:rPr>
                <w:rFonts w:ascii="宋体" w:hAnsi="宋体" w:hint="eastAsia"/>
                <w:sz w:val="21"/>
                <w:szCs w:val="21"/>
              </w:rPr>
              <w:t>1:表示消息成功中转了</w:t>
            </w:r>
          </w:p>
          <w:p w:rsidR="0055671F" w:rsidRPr="000E3C71" w:rsidRDefault="0055671F" w:rsidP="003A05CC">
            <w:pPr>
              <w:spacing w:line="360" w:lineRule="auto"/>
              <w:jc w:val="left"/>
              <w:rPr>
                <w:rFonts w:ascii="宋体" w:hAnsi="宋体"/>
                <w:sz w:val="21"/>
                <w:szCs w:val="21"/>
              </w:rPr>
            </w:pPr>
            <w:r>
              <w:rPr>
                <w:rFonts w:ascii="宋体" w:hAnsi="宋体" w:hint="eastAsia"/>
                <w:sz w:val="21"/>
                <w:szCs w:val="21"/>
              </w:rPr>
              <w:t>0:表示消息失败了</w:t>
            </w:r>
          </w:p>
        </w:tc>
        <w:tc>
          <w:tcPr>
            <w:tcW w:w="1212" w:type="dxa"/>
            <w:vAlign w:val="center"/>
          </w:tcPr>
          <w:p w:rsidR="00622F1F" w:rsidRPr="000E3C71" w:rsidRDefault="0055671F" w:rsidP="003A05CC">
            <w:pPr>
              <w:spacing w:line="360" w:lineRule="auto"/>
              <w:jc w:val="center"/>
              <w:rPr>
                <w:rFonts w:ascii="宋体" w:hAnsi="宋体"/>
                <w:sz w:val="21"/>
                <w:szCs w:val="21"/>
              </w:rPr>
            </w:pPr>
            <w:r>
              <w:rPr>
                <w:rFonts w:ascii="宋体" w:hAnsi="宋体" w:hint="eastAsia"/>
                <w:sz w:val="21"/>
                <w:szCs w:val="21"/>
              </w:rPr>
              <w:t>byte</w:t>
            </w:r>
          </w:p>
        </w:tc>
        <w:tc>
          <w:tcPr>
            <w:tcW w:w="1306" w:type="dxa"/>
            <w:vAlign w:val="center"/>
          </w:tcPr>
          <w:p w:rsidR="00622F1F" w:rsidRPr="000E3C71" w:rsidRDefault="00622F1F" w:rsidP="003A05CC">
            <w:pPr>
              <w:pStyle w:val="PlainText1"/>
              <w:autoSpaceDE/>
              <w:autoSpaceDN/>
              <w:adjustRightInd/>
              <w:jc w:val="center"/>
              <w:rPr>
                <w:rFonts w:hint="default"/>
                <w:szCs w:val="21"/>
              </w:rPr>
            </w:pPr>
          </w:p>
        </w:tc>
      </w:tr>
    </w:tbl>
    <w:p w:rsidR="00622F1F" w:rsidRDefault="00622F1F" w:rsidP="003A05CC">
      <w:pPr>
        <w:spacing w:line="360" w:lineRule="auto"/>
        <w:ind w:left="420"/>
      </w:pPr>
    </w:p>
    <w:p w:rsidR="00FE6E3F" w:rsidRDefault="00FE6E3F" w:rsidP="003A05CC">
      <w:pPr>
        <w:pStyle w:val="3"/>
        <w:spacing w:line="360" w:lineRule="auto"/>
      </w:pPr>
      <w:r>
        <w:rPr>
          <w:rFonts w:hint="eastAsia"/>
        </w:rPr>
        <w:t>获取服务器性能指标</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FE6E3F" w:rsidRPr="000E3C71" w:rsidTr="004068A5">
        <w:tc>
          <w:tcPr>
            <w:tcW w:w="1980" w:type="dxa"/>
          </w:tcPr>
          <w:p w:rsidR="00FE6E3F" w:rsidRPr="000E3C71" w:rsidRDefault="00FE6E3F" w:rsidP="003A05CC">
            <w:pPr>
              <w:spacing w:line="360" w:lineRule="auto"/>
            </w:pPr>
            <w:r w:rsidRPr="000E3C71">
              <w:rPr>
                <w:rFonts w:hint="eastAsia"/>
              </w:rPr>
              <w:t>接口名称</w:t>
            </w:r>
          </w:p>
        </w:tc>
        <w:tc>
          <w:tcPr>
            <w:tcW w:w="7200" w:type="dxa"/>
          </w:tcPr>
          <w:p w:rsidR="00FE6E3F" w:rsidRPr="000E3C71" w:rsidRDefault="00FE6E3F" w:rsidP="003A05CC">
            <w:pPr>
              <w:spacing w:line="360" w:lineRule="auto"/>
            </w:pPr>
            <w:r>
              <w:rPr>
                <w:rFonts w:hint="eastAsia"/>
              </w:rPr>
              <w:t>获取服务器性能指标</w:t>
            </w:r>
          </w:p>
        </w:tc>
      </w:tr>
      <w:tr w:rsidR="00FE6E3F" w:rsidRPr="000E3C71" w:rsidTr="004068A5">
        <w:tc>
          <w:tcPr>
            <w:tcW w:w="1980" w:type="dxa"/>
          </w:tcPr>
          <w:p w:rsidR="00FE6E3F" w:rsidRPr="000E3C71" w:rsidRDefault="00FE6E3F" w:rsidP="003A05CC">
            <w:pPr>
              <w:spacing w:line="360" w:lineRule="auto"/>
            </w:pPr>
            <w:r w:rsidRPr="000E3C71">
              <w:rPr>
                <w:rFonts w:hint="eastAsia"/>
              </w:rPr>
              <w:t>接口描述</w:t>
            </w:r>
          </w:p>
        </w:tc>
        <w:tc>
          <w:tcPr>
            <w:tcW w:w="7200" w:type="dxa"/>
          </w:tcPr>
          <w:p w:rsidR="00FE6E3F" w:rsidRPr="000E3C71" w:rsidRDefault="00FE6E3F" w:rsidP="003A05CC">
            <w:pPr>
              <w:spacing w:line="360" w:lineRule="auto"/>
            </w:pPr>
            <w:r>
              <w:rPr>
                <w:rFonts w:hint="eastAsia"/>
              </w:rPr>
              <w:t>获取该服务器的性能指标</w:t>
            </w:r>
          </w:p>
        </w:tc>
      </w:tr>
      <w:tr w:rsidR="00FE6E3F" w:rsidRPr="000E3C71" w:rsidTr="004068A5">
        <w:tc>
          <w:tcPr>
            <w:tcW w:w="1980" w:type="dxa"/>
          </w:tcPr>
          <w:p w:rsidR="00FE6E3F" w:rsidRPr="000E3C71" w:rsidRDefault="00FE6E3F" w:rsidP="003A05CC">
            <w:pPr>
              <w:spacing w:line="360" w:lineRule="auto"/>
            </w:pPr>
            <w:r w:rsidRPr="000E3C71">
              <w:rPr>
                <w:rFonts w:hint="eastAsia"/>
              </w:rPr>
              <w:t>请求接口方法</w:t>
            </w:r>
          </w:p>
        </w:tc>
        <w:tc>
          <w:tcPr>
            <w:tcW w:w="7200" w:type="dxa"/>
          </w:tcPr>
          <w:p w:rsidR="00FE6E3F" w:rsidRPr="000E3C71" w:rsidRDefault="00FE6E3F" w:rsidP="003A05CC">
            <w:pPr>
              <w:spacing w:line="360" w:lineRule="auto"/>
            </w:pPr>
            <w:r>
              <w:rPr>
                <w:rFonts w:hint="eastAsia"/>
              </w:rPr>
              <w:t>TSQueryServerReq</w:t>
            </w:r>
          </w:p>
        </w:tc>
      </w:tr>
      <w:tr w:rsidR="00FE6E3F" w:rsidRPr="000E3C71" w:rsidTr="004068A5">
        <w:tc>
          <w:tcPr>
            <w:tcW w:w="1980" w:type="dxa"/>
          </w:tcPr>
          <w:p w:rsidR="00FE6E3F" w:rsidRPr="000E3C71" w:rsidRDefault="00FE6E3F" w:rsidP="003A05CC">
            <w:pPr>
              <w:spacing w:line="360" w:lineRule="auto"/>
            </w:pPr>
            <w:r w:rsidRPr="000E3C71">
              <w:rPr>
                <w:rFonts w:hint="eastAsia"/>
              </w:rPr>
              <w:t>应答接口方法</w:t>
            </w:r>
          </w:p>
        </w:tc>
        <w:tc>
          <w:tcPr>
            <w:tcW w:w="7200" w:type="dxa"/>
          </w:tcPr>
          <w:p w:rsidR="00FE6E3F" w:rsidRPr="000E3C71" w:rsidRDefault="00FE6E3F" w:rsidP="003A05CC">
            <w:pPr>
              <w:spacing w:line="360" w:lineRule="auto"/>
            </w:pPr>
            <w:r>
              <w:rPr>
                <w:rFonts w:hint="eastAsia"/>
              </w:rPr>
              <w:t>TSQueryServerRes</w:t>
            </w:r>
          </w:p>
        </w:tc>
      </w:tr>
      <w:tr w:rsidR="00FE6E3F" w:rsidRPr="000E3C71" w:rsidTr="004068A5">
        <w:tc>
          <w:tcPr>
            <w:tcW w:w="1980" w:type="dxa"/>
          </w:tcPr>
          <w:p w:rsidR="00FE6E3F" w:rsidRPr="000E3C71" w:rsidRDefault="00FE6E3F" w:rsidP="003A05CC">
            <w:pPr>
              <w:spacing w:line="360" w:lineRule="auto"/>
            </w:pPr>
            <w:r w:rsidRPr="000E3C71">
              <w:rPr>
                <w:rFonts w:hint="eastAsia"/>
              </w:rPr>
              <w:t>接口协议</w:t>
            </w:r>
          </w:p>
        </w:tc>
        <w:tc>
          <w:tcPr>
            <w:tcW w:w="7200" w:type="dxa"/>
          </w:tcPr>
          <w:p w:rsidR="00FE6E3F" w:rsidRPr="000E3C71" w:rsidRDefault="00FE6E3F" w:rsidP="003A05CC">
            <w:pPr>
              <w:spacing w:line="360" w:lineRule="auto"/>
            </w:pPr>
            <w:r>
              <w:rPr>
                <w:rFonts w:hint="eastAsia"/>
              </w:rPr>
              <w:t>TCP</w:t>
            </w:r>
          </w:p>
        </w:tc>
      </w:tr>
      <w:tr w:rsidR="00FE6E3F" w:rsidRPr="000E3C71" w:rsidTr="004068A5">
        <w:tc>
          <w:tcPr>
            <w:tcW w:w="1980" w:type="dxa"/>
          </w:tcPr>
          <w:p w:rsidR="00FE6E3F" w:rsidRPr="000E3C71" w:rsidRDefault="00FE6E3F" w:rsidP="003A05CC">
            <w:pPr>
              <w:spacing w:line="360" w:lineRule="auto"/>
            </w:pPr>
            <w:r>
              <w:rPr>
                <w:rFonts w:hint="eastAsia"/>
              </w:rPr>
              <w:lastRenderedPageBreak/>
              <w:t>调用方</w:t>
            </w:r>
          </w:p>
        </w:tc>
        <w:tc>
          <w:tcPr>
            <w:tcW w:w="7200" w:type="dxa"/>
          </w:tcPr>
          <w:p w:rsidR="00FE6E3F" w:rsidRPr="000E3C71" w:rsidRDefault="00FE6E3F" w:rsidP="003A05CC">
            <w:pPr>
              <w:spacing w:line="360" w:lineRule="auto"/>
            </w:pPr>
            <w:r>
              <w:rPr>
                <w:rFonts w:hint="eastAsia"/>
              </w:rPr>
              <w:t>管理服务器</w:t>
            </w:r>
          </w:p>
        </w:tc>
      </w:tr>
      <w:tr w:rsidR="00FE6E3F" w:rsidRPr="000E3C71" w:rsidTr="004068A5">
        <w:tc>
          <w:tcPr>
            <w:tcW w:w="1980" w:type="dxa"/>
          </w:tcPr>
          <w:p w:rsidR="00FE6E3F" w:rsidRPr="000E3C71" w:rsidRDefault="00FE6E3F" w:rsidP="003A05CC">
            <w:pPr>
              <w:spacing w:line="360" w:lineRule="auto"/>
            </w:pPr>
            <w:r w:rsidRPr="000E3C71">
              <w:rPr>
                <w:rFonts w:hint="eastAsia"/>
              </w:rPr>
              <w:t>接口提供者</w:t>
            </w:r>
          </w:p>
        </w:tc>
        <w:tc>
          <w:tcPr>
            <w:tcW w:w="7200" w:type="dxa"/>
          </w:tcPr>
          <w:p w:rsidR="00FE6E3F" w:rsidRPr="000E3C71" w:rsidRDefault="00FE6E3F" w:rsidP="003A05CC">
            <w:pPr>
              <w:spacing w:line="360" w:lineRule="auto"/>
            </w:pPr>
            <w:r w:rsidRPr="000E3C71">
              <w:t>天翼</w:t>
            </w:r>
            <w:r>
              <w:rPr>
                <w:rFonts w:hint="eastAsia"/>
              </w:rPr>
              <w:t>中转服务器</w:t>
            </w:r>
          </w:p>
        </w:tc>
      </w:tr>
      <w:tr w:rsidR="00FE6E3F" w:rsidRPr="000E3C71" w:rsidTr="004068A5">
        <w:tc>
          <w:tcPr>
            <w:tcW w:w="1980" w:type="dxa"/>
          </w:tcPr>
          <w:p w:rsidR="00FE6E3F" w:rsidRPr="000E3C71" w:rsidRDefault="00FE6E3F" w:rsidP="003A05CC">
            <w:pPr>
              <w:spacing w:line="360" w:lineRule="auto"/>
            </w:pPr>
          </w:p>
        </w:tc>
        <w:tc>
          <w:tcPr>
            <w:tcW w:w="7200" w:type="dxa"/>
          </w:tcPr>
          <w:p w:rsidR="00FE6E3F" w:rsidRPr="000E3C71" w:rsidRDefault="00FE6E3F" w:rsidP="003A05CC">
            <w:pPr>
              <w:spacing w:line="360" w:lineRule="auto"/>
            </w:pPr>
          </w:p>
        </w:tc>
      </w:tr>
    </w:tbl>
    <w:p w:rsidR="00FE6E3F" w:rsidRPr="000E3C71" w:rsidRDefault="00FE6E3F"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FE6E3F" w:rsidRPr="000E3C71" w:rsidTr="004068A5">
        <w:tc>
          <w:tcPr>
            <w:tcW w:w="1980" w:type="dxa"/>
          </w:tcPr>
          <w:p w:rsidR="00FE6E3F" w:rsidRPr="000E3C71" w:rsidRDefault="00FE6E3F"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FE6E3F" w:rsidRPr="000E3C71" w:rsidRDefault="00FE6E3F" w:rsidP="003A05CC">
            <w:pPr>
              <w:spacing w:line="360" w:lineRule="auto"/>
              <w:jc w:val="center"/>
              <w:rPr>
                <w:rFonts w:ascii="宋体" w:hAnsi="宋体"/>
                <w:sz w:val="21"/>
                <w:szCs w:val="21"/>
              </w:rPr>
            </w:pPr>
            <w:r w:rsidRPr="000E3C71">
              <w:rPr>
                <w:rFonts w:ascii="宋体" w:hAnsi="宋体"/>
                <w:sz w:val="21"/>
                <w:szCs w:val="21"/>
              </w:rPr>
              <w:t>长度（字节）</w:t>
            </w:r>
          </w:p>
        </w:tc>
      </w:tr>
      <w:tr w:rsidR="00FE6E3F" w:rsidRPr="000E3C71" w:rsidTr="004068A5">
        <w:tc>
          <w:tcPr>
            <w:tcW w:w="1980" w:type="dxa"/>
            <w:vAlign w:val="center"/>
          </w:tcPr>
          <w:p w:rsidR="00FE6E3F" w:rsidRDefault="00A15877" w:rsidP="003A05CC">
            <w:pPr>
              <w:spacing w:line="360" w:lineRule="auto"/>
              <w:jc w:val="center"/>
              <w:rPr>
                <w:rFonts w:ascii="宋体" w:hAnsi="宋体"/>
                <w:sz w:val="21"/>
                <w:szCs w:val="21"/>
              </w:rPr>
            </w:pPr>
            <w:r>
              <w:rPr>
                <w:rFonts w:ascii="宋体" w:hAnsi="宋体" w:hint="eastAsia"/>
                <w:sz w:val="21"/>
                <w:szCs w:val="21"/>
              </w:rPr>
              <w:t>TokenId</w:t>
            </w:r>
          </w:p>
        </w:tc>
        <w:tc>
          <w:tcPr>
            <w:tcW w:w="4682" w:type="dxa"/>
            <w:vAlign w:val="center"/>
          </w:tcPr>
          <w:p w:rsidR="00FE6E3F" w:rsidRDefault="00FE6E3F" w:rsidP="003A05CC">
            <w:pPr>
              <w:spacing w:line="360" w:lineRule="auto"/>
              <w:jc w:val="left"/>
              <w:rPr>
                <w:rFonts w:ascii="宋体" w:hAnsi="宋体"/>
                <w:sz w:val="21"/>
                <w:szCs w:val="21"/>
              </w:rPr>
            </w:pPr>
            <w:r>
              <w:rPr>
                <w:rFonts w:ascii="宋体" w:hAnsi="宋体" w:hint="eastAsia"/>
                <w:sz w:val="21"/>
                <w:szCs w:val="21"/>
              </w:rPr>
              <w:t>中转</w:t>
            </w:r>
            <w:r w:rsidR="00A15877">
              <w:rPr>
                <w:rFonts w:ascii="宋体" w:hAnsi="宋体" w:hint="eastAsia"/>
                <w:sz w:val="21"/>
                <w:szCs w:val="21"/>
              </w:rPr>
              <w:t>服务器的Token</w:t>
            </w:r>
          </w:p>
        </w:tc>
        <w:tc>
          <w:tcPr>
            <w:tcW w:w="1212" w:type="dxa"/>
            <w:vAlign w:val="center"/>
          </w:tcPr>
          <w:p w:rsidR="00FE6E3F" w:rsidRPr="000E3C71" w:rsidRDefault="00FE6E3F"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FE6E3F" w:rsidRDefault="00FE6E3F" w:rsidP="003A05CC">
            <w:pPr>
              <w:pStyle w:val="PlainText1"/>
              <w:autoSpaceDE/>
              <w:autoSpaceDN/>
              <w:adjustRightInd/>
              <w:jc w:val="center"/>
              <w:rPr>
                <w:rFonts w:hint="default"/>
                <w:szCs w:val="21"/>
              </w:rPr>
            </w:pPr>
            <w:r>
              <w:rPr>
                <w:szCs w:val="21"/>
              </w:rPr>
              <w:t>32</w:t>
            </w:r>
          </w:p>
        </w:tc>
      </w:tr>
    </w:tbl>
    <w:p w:rsidR="00FE6E3F" w:rsidRPr="00C403F4" w:rsidRDefault="00FE6E3F" w:rsidP="003A05CC">
      <w:pPr>
        <w:spacing w:line="360" w:lineRule="auto"/>
      </w:pPr>
    </w:p>
    <w:p w:rsidR="00FE6E3F" w:rsidRDefault="00FE6E3F"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0"/>
        <w:gridCol w:w="4252"/>
        <w:gridCol w:w="1212"/>
        <w:gridCol w:w="1306"/>
      </w:tblGrid>
      <w:tr w:rsidR="00FE6E3F" w:rsidRPr="000E3C71" w:rsidTr="00A15877">
        <w:tc>
          <w:tcPr>
            <w:tcW w:w="2410" w:type="dxa"/>
          </w:tcPr>
          <w:p w:rsidR="00FE6E3F" w:rsidRPr="000E3C71" w:rsidRDefault="00FE6E3F"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252" w:type="dxa"/>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FE6E3F" w:rsidRPr="000E3C71" w:rsidRDefault="00FE6E3F" w:rsidP="003A05CC">
            <w:pPr>
              <w:spacing w:line="360" w:lineRule="auto"/>
              <w:jc w:val="center"/>
              <w:rPr>
                <w:rFonts w:ascii="宋体" w:hAnsi="宋体"/>
                <w:sz w:val="21"/>
                <w:szCs w:val="21"/>
              </w:rPr>
            </w:pPr>
            <w:r w:rsidRPr="000E3C71">
              <w:rPr>
                <w:rFonts w:ascii="宋体" w:hAnsi="宋体"/>
                <w:sz w:val="21"/>
                <w:szCs w:val="21"/>
              </w:rPr>
              <w:t>长度（字节）</w:t>
            </w:r>
          </w:p>
        </w:tc>
      </w:tr>
      <w:tr w:rsidR="00A15877" w:rsidRPr="000E3C71" w:rsidTr="00A15877">
        <w:tc>
          <w:tcPr>
            <w:tcW w:w="2410" w:type="dxa"/>
            <w:vAlign w:val="center"/>
          </w:tcPr>
          <w:p w:rsidR="00A15877" w:rsidRPr="000E3C71" w:rsidRDefault="00A15877" w:rsidP="003A05CC">
            <w:pPr>
              <w:spacing w:line="360" w:lineRule="auto"/>
              <w:jc w:val="center"/>
              <w:rPr>
                <w:rFonts w:ascii="宋体" w:hAnsi="宋体"/>
                <w:sz w:val="21"/>
                <w:szCs w:val="21"/>
              </w:rPr>
            </w:pPr>
            <w:r>
              <w:rPr>
                <w:rFonts w:ascii="宋体" w:hAnsi="宋体" w:hint="eastAsia"/>
                <w:sz w:val="21"/>
                <w:szCs w:val="21"/>
              </w:rPr>
              <w:t>OnlineConnections</w:t>
            </w:r>
          </w:p>
        </w:tc>
        <w:tc>
          <w:tcPr>
            <w:tcW w:w="4252" w:type="dxa"/>
            <w:vAlign w:val="center"/>
          </w:tcPr>
          <w:p w:rsidR="00A15877" w:rsidRPr="000E3C71" w:rsidRDefault="00A15877" w:rsidP="003A05CC">
            <w:pPr>
              <w:spacing w:line="360" w:lineRule="auto"/>
              <w:jc w:val="left"/>
              <w:rPr>
                <w:rFonts w:ascii="宋体" w:hAnsi="宋体"/>
                <w:sz w:val="21"/>
                <w:szCs w:val="21"/>
              </w:rPr>
            </w:pPr>
            <w:r>
              <w:rPr>
                <w:rFonts w:ascii="宋体" w:hAnsi="宋体" w:hint="eastAsia"/>
                <w:sz w:val="21"/>
                <w:szCs w:val="21"/>
              </w:rPr>
              <w:t>在线连接数</w:t>
            </w:r>
          </w:p>
        </w:tc>
        <w:tc>
          <w:tcPr>
            <w:tcW w:w="1212" w:type="dxa"/>
            <w:vAlign w:val="center"/>
          </w:tcPr>
          <w:p w:rsidR="00A15877" w:rsidRPr="000E3C71" w:rsidRDefault="00A15877"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A15877" w:rsidRPr="000E3C71" w:rsidRDefault="00A15877" w:rsidP="003A05CC">
            <w:pPr>
              <w:pStyle w:val="PlainText1"/>
              <w:autoSpaceDE/>
              <w:autoSpaceDN/>
              <w:adjustRightInd/>
              <w:rPr>
                <w:rFonts w:hint="default"/>
                <w:szCs w:val="21"/>
              </w:rPr>
            </w:pPr>
          </w:p>
        </w:tc>
      </w:tr>
      <w:tr w:rsidR="00A15877" w:rsidRPr="000E3C71" w:rsidTr="00A15877">
        <w:tc>
          <w:tcPr>
            <w:tcW w:w="2410" w:type="dxa"/>
            <w:vAlign w:val="center"/>
          </w:tcPr>
          <w:p w:rsidR="00A15877" w:rsidRPr="000E3C71" w:rsidRDefault="00A15877" w:rsidP="003A05CC">
            <w:pPr>
              <w:spacing w:line="360" w:lineRule="auto"/>
              <w:jc w:val="center"/>
              <w:rPr>
                <w:rFonts w:ascii="宋体" w:hAnsi="宋体"/>
                <w:sz w:val="21"/>
                <w:szCs w:val="21"/>
              </w:rPr>
            </w:pPr>
            <w:r>
              <w:rPr>
                <w:rFonts w:ascii="宋体" w:hAnsi="宋体" w:hint="eastAsia"/>
                <w:sz w:val="21"/>
                <w:szCs w:val="21"/>
              </w:rPr>
              <w:t>CPU</w:t>
            </w:r>
          </w:p>
        </w:tc>
        <w:tc>
          <w:tcPr>
            <w:tcW w:w="4252" w:type="dxa"/>
            <w:vAlign w:val="center"/>
          </w:tcPr>
          <w:p w:rsidR="00A15877" w:rsidRPr="000E3C71" w:rsidRDefault="00A15877" w:rsidP="003A05CC">
            <w:pPr>
              <w:spacing w:line="360" w:lineRule="auto"/>
              <w:jc w:val="left"/>
              <w:rPr>
                <w:rFonts w:ascii="宋体" w:hAnsi="宋体"/>
                <w:sz w:val="21"/>
                <w:szCs w:val="21"/>
              </w:rPr>
            </w:pPr>
            <w:r>
              <w:rPr>
                <w:rFonts w:ascii="宋体" w:hAnsi="宋体" w:hint="eastAsia"/>
                <w:sz w:val="21"/>
                <w:szCs w:val="21"/>
              </w:rPr>
              <w:t>CPU消耗 （百分比）</w:t>
            </w:r>
          </w:p>
        </w:tc>
        <w:tc>
          <w:tcPr>
            <w:tcW w:w="1212" w:type="dxa"/>
            <w:vAlign w:val="center"/>
          </w:tcPr>
          <w:p w:rsidR="00A15877" w:rsidRPr="000E3C71" w:rsidRDefault="00A15877"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A15877" w:rsidRPr="000E3C71" w:rsidRDefault="00A15877" w:rsidP="003A05CC">
            <w:pPr>
              <w:pStyle w:val="PlainText1"/>
              <w:autoSpaceDE/>
              <w:autoSpaceDN/>
              <w:adjustRightInd/>
              <w:rPr>
                <w:rFonts w:hint="default"/>
                <w:szCs w:val="21"/>
              </w:rPr>
            </w:pPr>
          </w:p>
        </w:tc>
      </w:tr>
      <w:tr w:rsidR="00A15877" w:rsidRPr="000E3C71" w:rsidTr="00A15877">
        <w:tc>
          <w:tcPr>
            <w:tcW w:w="2410" w:type="dxa"/>
            <w:vAlign w:val="center"/>
          </w:tcPr>
          <w:p w:rsidR="00A15877" w:rsidRDefault="00A15877" w:rsidP="003A05CC">
            <w:pPr>
              <w:spacing w:line="360" w:lineRule="auto"/>
              <w:jc w:val="center"/>
              <w:rPr>
                <w:rFonts w:ascii="宋体" w:hAnsi="宋体"/>
                <w:sz w:val="21"/>
                <w:szCs w:val="21"/>
              </w:rPr>
            </w:pPr>
            <w:r>
              <w:rPr>
                <w:rFonts w:ascii="宋体" w:hAnsi="宋体" w:hint="eastAsia"/>
                <w:sz w:val="21"/>
                <w:szCs w:val="21"/>
              </w:rPr>
              <w:t>Memory</w:t>
            </w:r>
          </w:p>
        </w:tc>
        <w:tc>
          <w:tcPr>
            <w:tcW w:w="4252" w:type="dxa"/>
            <w:vAlign w:val="center"/>
          </w:tcPr>
          <w:p w:rsidR="00A15877" w:rsidRDefault="00A15877" w:rsidP="003A05CC">
            <w:pPr>
              <w:spacing w:line="360" w:lineRule="auto"/>
              <w:jc w:val="left"/>
              <w:rPr>
                <w:rFonts w:ascii="宋体" w:hAnsi="宋体"/>
                <w:sz w:val="21"/>
                <w:szCs w:val="21"/>
              </w:rPr>
            </w:pPr>
            <w:r>
              <w:rPr>
                <w:rFonts w:ascii="宋体" w:hAnsi="宋体" w:hint="eastAsia"/>
                <w:sz w:val="21"/>
                <w:szCs w:val="21"/>
              </w:rPr>
              <w:t>内存数消耗 （百分比、数量）</w:t>
            </w:r>
          </w:p>
        </w:tc>
        <w:tc>
          <w:tcPr>
            <w:tcW w:w="1212" w:type="dxa"/>
            <w:vAlign w:val="center"/>
          </w:tcPr>
          <w:p w:rsidR="00A15877" w:rsidRDefault="00A15877"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A15877" w:rsidRPr="000E3C71" w:rsidRDefault="00A15877" w:rsidP="003A05CC">
            <w:pPr>
              <w:pStyle w:val="PlainText1"/>
              <w:autoSpaceDE/>
              <w:autoSpaceDN/>
              <w:adjustRightInd/>
              <w:rPr>
                <w:rFonts w:hint="default"/>
                <w:szCs w:val="21"/>
              </w:rPr>
            </w:pPr>
          </w:p>
        </w:tc>
      </w:tr>
      <w:tr w:rsidR="00A15877" w:rsidRPr="000E3C71" w:rsidTr="00A15877">
        <w:tc>
          <w:tcPr>
            <w:tcW w:w="2410" w:type="dxa"/>
            <w:vAlign w:val="center"/>
          </w:tcPr>
          <w:p w:rsidR="00A15877" w:rsidRDefault="00A15877" w:rsidP="003A05CC">
            <w:pPr>
              <w:spacing w:line="360" w:lineRule="auto"/>
              <w:jc w:val="center"/>
              <w:rPr>
                <w:rFonts w:ascii="宋体" w:hAnsi="宋体"/>
                <w:sz w:val="21"/>
                <w:szCs w:val="21"/>
              </w:rPr>
            </w:pPr>
            <w:r>
              <w:rPr>
                <w:rFonts w:ascii="宋体" w:hAnsi="宋体" w:hint="eastAsia"/>
                <w:sz w:val="21"/>
                <w:szCs w:val="21"/>
              </w:rPr>
              <w:t>BandWidth</w:t>
            </w:r>
          </w:p>
        </w:tc>
        <w:tc>
          <w:tcPr>
            <w:tcW w:w="4252" w:type="dxa"/>
            <w:vAlign w:val="center"/>
          </w:tcPr>
          <w:p w:rsidR="00A15877" w:rsidRDefault="00A15877" w:rsidP="003A05CC">
            <w:pPr>
              <w:spacing w:line="360" w:lineRule="auto"/>
              <w:jc w:val="left"/>
              <w:rPr>
                <w:rFonts w:ascii="宋体" w:hAnsi="宋体"/>
                <w:sz w:val="21"/>
                <w:szCs w:val="21"/>
              </w:rPr>
            </w:pPr>
            <w:r>
              <w:rPr>
                <w:rFonts w:ascii="宋体" w:hAnsi="宋体" w:hint="eastAsia"/>
                <w:sz w:val="21"/>
                <w:szCs w:val="21"/>
              </w:rPr>
              <w:t>带宽消耗 （百分比、数量）</w:t>
            </w:r>
          </w:p>
        </w:tc>
        <w:tc>
          <w:tcPr>
            <w:tcW w:w="1212" w:type="dxa"/>
            <w:vAlign w:val="center"/>
          </w:tcPr>
          <w:p w:rsidR="00A15877" w:rsidRDefault="001F445A"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A15877" w:rsidRPr="000E3C71" w:rsidRDefault="00A15877" w:rsidP="003A05CC">
            <w:pPr>
              <w:pStyle w:val="PlainText1"/>
              <w:autoSpaceDE/>
              <w:autoSpaceDN/>
              <w:adjustRightInd/>
              <w:rPr>
                <w:rFonts w:hint="default"/>
                <w:szCs w:val="21"/>
              </w:rPr>
            </w:pPr>
          </w:p>
        </w:tc>
      </w:tr>
      <w:tr w:rsidR="00A15877" w:rsidRPr="000E3C71" w:rsidTr="00A15877">
        <w:tc>
          <w:tcPr>
            <w:tcW w:w="2410" w:type="dxa"/>
            <w:vAlign w:val="center"/>
          </w:tcPr>
          <w:p w:rsidR="00A15877" w:rsidRDefault="001F445A" w:rsidP="003A05CC">
            <w:pPr>
              <w:spacing w:line="360" w:lineRule="auto"/>
              <w:jc w:val="center"/>
              <w:rPr>
                <w:rFonts w:ascii="宋体" w:hAnsi="宋体"/>
                <w:sz w:val="21"/>
                <w:szCs w:val="21"/>
              </w:rPr>
            </w:pPr>
            <w:r>
              <w:rPr>
                <w:rFonts w:ascii="宋体" w:hAnsi="宋体" w:hint="eastAsia"/>
                <w:sz w:val="21"/>
                <w:szCs w:val="21"/>
              </w:rPr>
              <w:t>AvgResTcpCount</w:t>
            </w:r>
          </w:p>
        </w:tc>
        <w:tc>
          <w:tcPr>
            <w:tcW w:w="4252" w:type="dxa"/>
            <w:vAlign w:val="center"/>
          </w:tcPr>
          <w:p w:rsidR="00A15877" w:rsidRDefault="001F445A" w:rsidP="003A05CC">
            <w:pPr>
              <w:spacing w:line="360" w:lineRule="auto"/>
              <w:jc w:val="left"/>
              <w:rPr>
                <w:rFonts w:ascii="宋体" w:hAnsi="宋体"/>
                <w:sz w:val="21"/>
                <w:szCs w:val="21"/>
              </w:rPr>
            </w:pPr>
            <w:r>
              <w:rPr>
                <w:rFonts w:ascii="宋体" w:hAnsi="宋体" w:hint="eastAsia"/>
                <w:sz w:val="21"/>
                <w:szCs w:val="21"/>
              </w:rPr>
              <w:t>平均每小时应答的TCP连接数</w:t>
            </w:r>
          </w:p>
        </w:tc>
        <w:tc>
          <w:tcPr>
            <w:tcW w:w="1212" w:type="dxa"/>
            <w:vAlign w:val="center"/>
          </w:tcPr>
          <w:p w:rsidR="00A15877" w:rsidRDefault="001F445A"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A15877" w:rsidRPr="000E3C71" w:rsidRDefault="00A15877" w:rsidP="003A05CC">
            <w:pPr>
              <w:pStyle w:val="PlainText1"/>
              <w:autoSpaceDE/>
              <w:autoSpaceDN/>
              <w:adjustRightInd/>
              <w:rPr>
                <w:rFonts w:hint="default"/>
                <w:szCs w:val="21"/>
              </w:rPr>
            </w:pPr>
          </w:p>
        </w:tc>
      </w:tr>
    </w:tbl>
    <w:p w:rsidR="00FE6E3F" w:rsidRDefault="00FE6E3F" w:rsidP="003A05CC">
      <w:pPr>
        <w:spacing w:line="360" w:lineRule="auto"/>
        <w:ind w:left="420"/>
      </w:pPr>
    </w:p>
    <w:p w:rsidR="000C7045" w:rsidRDefault="000C7045" w:rsidP="003A05CC">
      <w:pPr>
        <w:pStyle w:val="2"/>
        <w:spacing w:line="360" w:lineRule="auto"/>
      </w:pPr>
      <w:r>
        <w:rPr>
          <w:rFonts w:hint="eastAsia"/>
        </w:rPr>
        <w:t>STUN</w:t>
      </w:r>
      <w:r>
        <w:rPr>
          <w:rFonts w:hint="eastAsia"/>
        </w:rPr>
        <w:t>服务器接口</w:t>
      </w:r>
    </w:p>
    <w:p w:rsidR="00857421" w:rsidRPr="00857421" w:rsidRDefault="00857421" w:rsidP="003A05CC">
      <w:pPr>
        <w:pStyle w:val="3"/>
        <w:spacing w:line="360" w:lineRule="auto"/>
      </w:pPr>
      <w:r>
        <w:rPr>
          <w:rFonts w:hint="eastAsia"/>
        </w:rPr>
        <w:t>获取公网</w:t>
      </w:r>
      <w:r>
        <w:rPr>
          <w:rFonts w:hint="eastAsia"/>
        </w:rPr>
        <w:t>IP</w:t>
      </w:r>
      <w:r>
        <w:rPr>
          <w:rFonts w:hint="eastAsia"/>
        </w:rPr>
        <w:t>和端口</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857421" w:rsidRPr="000E3C71" w:rsidTr="00857421">
        <w:tc>
          <w:tcPr>
            <w:tcW w:w="1980" w:type="dxa"/>
          </w:tcPr>
          <w:p w:rsidR="00857421" w:rsidRPr="000E3C71" w:rsidRDefault="00857421" w:rsidP="003A05CC">
            <w:pPr>
              <w:spacing w:line="360" w:lineRule="auto"/>
            </w:pPr>
            <w:r w:rsidRPr="000E3C71">
              <w:rPr>
                <w:rFonts w:hint="eastAsia"/>
              </w:rPr>
              <w:t>接口名称</w:t>
            </w:r>
          </w:p>
        </w:tc>
        <w:tc>
          <w:tcPr>
            <w:tcW w:w="7200" w:type="dxa"/>
          </w:tcPr>
          <w:p w:rsidR="00857421" w:rsidRPr="000E3C71" w:rsidRDefault="00857421" w:rsidP="003A05CC">
            <w:pPr>
              <w:spacing w:line="360" w:lineRule="auto"/>
            </w:pPr>
            <w:r>
              <w:rPr>
                <w:rFonts w:hint="eastAsia"/>
              </w:rPr>
              <w:t>获取公网</w:t>
            </w:r>
            <w:r>
              <w:rPr>
                <w:rFonts w:hint="eastAsia"/>
              </w:rPr>
              <w:t>IP</w:t>
            </w:r>
            <w:r>
              <w:rPr>
                <w:rFonts w:hint="eastAsia"/>
              </w:rPr>
              <w:t>和端口</w:t>
            </w:r>
          </w:p>
        </w:tc>
      </w:tr>
      <w:tr w:rsidR="00857421" w:rsidRPr="000E3C71" w:rsidTr="00857421">
        <w:tc>
          <w:tcPr>
            <w:tcW w:w="1980" w:type="dxa"/>
          </w:tcPr>
          <w:p w:rsidR="00857421" w:rsidRPr="000E3C71" w:rsidRDefault="00857421" w:rsidP="003A05CC">
            <w:pPr>
              <w:spacing w:line="360" w:lineRule="auto"/>
            </w:pPr>
            <w:r w:rsidRPr="000E3C71">
              <w:rPr>
                <w:rFonts w:hint="eastAsia"/>
              </w:rPr>
              <w:t>接口描述</w:t>
            </w:r>
          </w:p>
        </w:tc>
        <w:tc>
          <w:tcPr>
            <w:tcW w:w="7200" w:type="dxa"/>
          </w:tcPr>
          <w:p w:rsidR="00857421" w:rsidRPr="000E3C71" w:rsidRDefault="00913B41" w:rsidP="003A05CC">
            <w:pPr>
              <w:spacing w:line="360" w:lineRule="auto"/>
            </w:pPr>
            <w:r>
              <w:rPr>
                <w:rFonts w:hint="eastAsia"/>
              </w:rPr>
              <w:t>获取公网</w:t>
            </w:r>
            <w:r>
              <w:rPr>
                <w:rFonts w:hint="eastAsia"/>
              </w:rPr>
              <w:t>IP</w:t>
            </w:r>
            <w:r>
              <w:rPr>
                <w:rFonts w:hint="eastAsia"/>
              </w:rPr>
              <w:t>和端口</w:t>
            </w:r>
          </w:p>
        </w:tc>
      </w:tr>
      <w:tr w:rsidR="00857421" w:rsidRPr="000E3C71" w:rsidTr="00857421">
        <w:tc>
          <w:tcPr>
            <w:tcW w:w="1980" w:type="dxa"/>
          </w:tcPr>
          <w:p w:rsidR="00857421" w:rsidRPr="000E3C71" w:rsidRDefault="00857421" w:rsidP="003A05CC">
            <w:pPr>
              <w:spacing w:line="360" w:lineRule="auto"/>
            </w:pPr>
            <w:r w:rsidRPr="000E3C71">
              <w:rPr>
                <w:rFonts w:hint="eastAsia"/>
              </w:rPr>
              <w:t>请求接口方法</w:t>
            </w:r>
          </w:p>
        </w:tc>
        <w:tc>
          <w:tcPr>
            <w:tcW w:w="7200" w:type="dxa"/>
          </w:tcPr>
          <w:p w:rsidR="00857421" w:rsidRPr="000E3C71" w:rsidRDefault="00913B41" w:rsidP="003A05CC">
            <w:pPr>
              <w:spacing w:line="360" w:lineRule="auto"/>
            </w:pPr>
            <w:r>
              <w:rPr>
                <w:rFonts w:hint="eastAsia"/>
              </w:rPr>
              <w:t>StunUDP</w:t>
            </w:r>
            <w:r w:rsidR="00857421" w:rsidRPr="000E3C71">
              <w:rPr>
                <w:rFonts w:hint="eastAsia"/>
              </w:rPr>
              <w:t>Request</w:t>
            </w:r>
          </w:p>
        </w:tc>
      </w:tr>
      <w:tr w:rsidR="00857421" w:rsidRPr="000E3C71" w:rsidTr="00857421">
        <w:tc>
          <w:tcPr>
            <w:tcW w:w="1980" w:type="dxa"/>
          </w:tcPr>
          <w:p w:rsidR="00857421" w:rsidRPr="000E3C71" w:rsidRDefault="00857421" w:rsidP="003A05CC">
            <w:pPr>
              <w:spacing w:line="360" w:lineRule="auto"/>
            </w:pPr>
            <w:r w:rsidRPr="000E3C71">
              <w:rPr>
                <w:rFonts w:hint="eastAsia"/>
              </w:rPr>
              <w:t>应答接口方法</w:t>
            </w:r>
          </w:p>
        </w:tc>
        <w:tc>
          <w:tcPr>
            <w:tcW w:w="7200" w:type="dxa"/>
          </w:tcPr>
          <w:p w:rsidR="00857421" w:rsidRPr="000E3C71" w:rsidRDefault="00913B41" w:rsidP="003A05CC">
            <w:pPr>
              <w:spacing w:line="360" w:lineRule="auto"/>
            </w:pPr>
            <w:r>
              <w:rPr>
                <w:rFonts w:hint="eastAsia"/>
              </w:rPr>
              <w:t>StunDUP</w:t>
            </w:r>
            <w:r w:rsidR="00857421" w:rsidRPr="000E3C71">
              <w:rPr>
                <w:rFonts w:hint="eastAsia"/>
              </w:rPr>
              <w:t>Response</w:t>
            </w:r>
          </w:p>
        </w:tc>
      </w:tr>
      <w:tr w:rsidR="00857421" w:rsidRPr="000E3C71" w:rsidTr="00857421">
        <w:tc>
          <w:tcPr>
            <w:tcW w:w="1980" w:type="dxa"/>
          </w:tcPr>
          <w:p w:rsidR="00857421" w:rsidRPr="000E3C71" w:rsidRDefault="00857421" w:rsidP="003A05CC">
            <w:pPr>
              <w:spacing w:line="360" w:lineRule="auto"/>
            </w:pPr>
            <w:r w:rsidRPr="000E3C71">
              <w:rPr>
                <w:rFonts w:hint="eastAsia"/>
              </w:rPr>
              <w:t>接口协议</w:t>
            </w:r>
          </w:p>
        </w:tc>
        <w:tc>
          <w:tcPr>
            <w:tcW w:w="7200" w:type="dxa"/>
          </w:tcPr>
          <w:p w:rsidR="00857421" w:rsidRPr="000E3C71" w:rsidRDefault="00913B41" w:rsidP="003A05CC">
            <w:pPr>
              <w:spacing w:line="360" w:lineRule="auto"/>
            </w:pPr>
            <w:r>
              <w:rPr>
                <w:rFonts w:hint="eastAsia"/>
              </w:rPr>
              <w:t>UDP</w:t>
            </w:r>
          </w:p>
        </w:tc>
      </w:tr>
      <w:tr w:rsidR="00857421" w:rsidRPr="000E3C71" w:rsidTr="00857421">
        <w:tc>
          <w:tcPr>
            <w:tcW w:w="1980" w:type="dxa"/>
          </w:tcPr>
          <w:p w:rsidR="00857421" w:rsidRPr="000E3C71" w:rsidRDefault="00857421" w:rsidP="003A05CC">
            <w:pPr>
              <w:spacing w:line="360" w:lineRule="auto"/>
            </w:pPr>
            <w:r>
              <w:rPr>
                <w:rFonts w:hint="eastAsia"/>
              </w:rPr>
              <w:t>调用方</w:t>
            </w:r>
          </w:p>
        </w:tc>
        <w:tc>
          <w:tcPr>
            <w:tcW w:w="7200" w:type="dxa"/>
          </w:tcPr>
          <w:p w:rsidR="00857421" w:rsidRPr="000E3C71" w:rsidRDefault="00857421" w:rsidP="003A05CC">
            <w:pPr>
              <w:spacing w:line="360" w:lineRule="auto"/>
            </w:pPr>
            <w:r w:rsidRPr="000E3C71">
              <w:rPr>
                <w:rFonts w:hint="eastAsia"/>
              </w:rPr>
              <w:t>PC</w:t>
            </w:r>
            <w:r w:rsidRPr="000E3C71">
              <w:rPr>
                <w:rFonts w:hint="eastAsia"/>
              </w:rPr>
              <w:t>客户端</w:t>
            </w:r>
          </w:p>
        </w:tc>
      </w:tr>
      <w:tr w:rsidR="00857421" w:rsidRPr="000E3C71" w:rsidTr="00857421">
        <w:tc>
          <w:tcPr>
            <w:tcW w:w="1980" w:type="dxa"/>
          </w:tcPr>
          <w:p w:rsidR="00857421" w:rsidRPr="000E3C71" w:rsidRDefault="00857421" w:rsidP="003A05CC">
            <w:pPr>
              <w:spacing w:line="360" w:lineRule="auto"/>
            </w:pPr>
            <w:r w:rsidRPr="000E3C71">
              <w:rPr>
                <w:rFonts w:hint="eastAsia"/>
              </w:rPr>
              <w:t>接口提供者</w:t>
            </w:r>
          </w:p>
        </w:tc>
        <w:tc>
          <w:tcPr>
            <w:tcW w:w="7200" w:type="dxa"/>
          </w:tcPr>
          <w:p w:rsidR="00857421" w:rsidRPr="000E3C71" w:rsidRDefault="00857421" w:rsidP="003A05CC">
            <w:pPr>
              <w:spacing w:line="360" w:lineRule="auto"/>
            </w:pPr>
            <w:r w:rsidRPr="000E3C71">
              <w:t>天翼</w:t>
            </w:r>
            <w:r w:rsidRPr="000E3C71">
              <w:t>Live</w:t>
            </w:r>
            <w:r w:rsidRPr="000E3C71">
              <w:rPr>
                <w:rFonts w:hint="eastAsia"/>
              </w:rPr>
              <w:t>后台</w:t>
            </w:r>
          </w:p>
        </w:tc>
      </w:tr>
      <w:tr w:rsidR="00857421" w:rsidRPr="000E3C71" w:rsidTr="00857421">
        <w:tc>
          <w:tcPr>
            <w:tcW w:w="1980" w:type="dxa"/>
          </w:tcPr>
          <w:p w:rsidR="00857421" w:rsidRPr="000E3C71" w:rsidRDefault="00857421" w:rsidP="003A05CC">
            <w:pPr>
              <w:spacing w:line="360" w:lineRule="auto"/>
            </w:pPr>
          </w:p>
        </w:tc>
        <w:tc>
          <w:tcPr>
            <w:tcW w:w="7200" w:type="dxa"/>
          </w:tcPr>
          <w:p w:rsidR="00857421" w:rsidRPr="000E3C71" w:rsidRDefault="00857421" w:rsidP="003A05CC">
            <w:pPr>
              <w:spacing w:line="360" w:lineRule="auto"/>
            </w:pPr>
          </w:p>
        </w:tc>
      </w:tr>
    </w:tbl>
    <w:p w:rsidR="00857421" w:rsidRPr="000E3C71" w:rsidRDefault="00857421"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857421" w:rsidRPr="000E3C71" w:rsidTr="004C0443">
        <w:tc>
          <w:tcPr>
            <w:tcW w:w="1980" w:type="dxa"/>
          </w:tcPr>
          <w:p w:rsidR="00857421" w:rsidRPr="000E3C71" w:rsidRDefault="00857421"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lastRenderedPageBreak/>
              <w:t>名称</w:t>
            </w:r>
          </w:p>
        </w:tc>
        <w:tc>
          <w:tcPr>
            <w:tcW w:w="4682" w:type="dxa"/>
          </w:tcPr>
          <w:p w:rsidR="00857421" w:rsidRPr="000E3C71" w:rsidRDefault="00857421"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857421" w:rsidRPr="000E3C71" w:rsidRDefault="00857421"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857421" w:rsidRPr="000E3C71" w:rsidRDefault="00857421" w:rsidP="003A05CC">
            <w:pPr>
              <w:spacing w:line="360" w:lineRule="auto"/>
              <w:jc w:val="center"/>
              <w:rPr>
                <w:rFonts w:ascii="宋体" w:hAnsi="宋体"/>
                <w:sz w:val="21"/>
                <w:szCs w:val="21"/>
              </w:rPr>
            </w:pPr>
            <w:r w:rsidRPr="000E3C71">
              <w:rPr>
                <w:rFonts w:ascii="宋体" w:hAnsi="宋体"/>
                <w:sz w:val="21"/>
                <w:szCs w:val="21"/>
              </w:rPr>
              <w:t>长度（字节）</w:t>
            </w:r>
          </w:p>
        </w:tc>
      </w:tr>
      <w:tr w:rsidR="00857421" w:rsidRPr="000E3C71" w:rsidTr="004C0443">
        <w:tc>
          <w:tcPr>
            <w:tcW w:w="1980" w:type="dxa"/>
            <w:vAlign w:val="center"/>
          </w:tcPr>
          <w:p w:rsidR="00857421" w:rsidRPr="000E3C71" w:rsidRDefault="00857421" w:rsidP="003A05CC">
            <w:pPr>
              <w:spacing w:line="360" w:lineRule="auto"/>
              <w:jc w:val="center"/>
              <w:rPr>
                <w:rFonts w:ascii="宋体" w:hAnsi="宋体"/>
                <w:sz w:val="21"/>
                <w:szCs w:val="21"/>
              </w:rPr>
            </w:pPr>
            <w:r w:rsidRPr="000E3C71">
              <w:rPr>
                <w:rFonts w:ascii="宋体" w:hAnsi="宋体" w:hint="eastAsia"/>
                <w:sz w:val="21"/>
                <w:szCs w:val="21"/>
              </w:rPr>
              <w:t>SessionToken</w:t>
            </w:r>
          </w:p>
        </w:tc>
        <w:tc>
          <w:tcPr>
            <w:tcW w:w="4682" w:type="dxa"/>
            <w:vAlign w:val="center"/>
          </w:tcPr>
          <w:p w:rsidR="00857421" w:rsidRPr="000E3C71" w:rsidRDefault="00857421" w:rsidP="003A05CC">
            <w:pPr>
              <w:spacing w:line="360" w:lineRule="auto"/>
              <w:jc w:val="left"/>
              <w:rPr>
                <w:rFonts w:ascii="宋体" w:hAnsi="宋体"/>
                <w:sz w:val="21"/>
                <w:szCs w:val="21"/>
              </w:rPr>
            </w:pPr>
            <w:r w:rsidRPr="000E3C71">
              <w:rPr>
                <w:rFonts w:ascii="宋体" w:hAnsi="宋体" w:hint="eastAsia"/>
                <w:sz w:val="21"/>
                <w:szCs w:val="21"/>
              </w:rPr>
              <w:t>会话令牌</w:t>
            </w:r>
          </w:p>
        </w:tc>
        <w:tc>
          <w:tcPr>
            <w:tcW w:w="1212" w:type="dxa"/>
            <w:vAlign w:val="center"/>
          </w:tcPr>
          <w:p w:rsidR="00857421" w:rsidRPr="000E3C71" w:rsidRDefault="00857421"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857421" w:rsidRPr="000E3C71" w:rsidRDefault="00857421" w:rsidP="003A05CC">
            <w:pPr>
              <w:pStyle w:val="PlainText1"/>
              <w:autoSpaceDE/>
              <w:autoSpaceDN/>
              <w:adjustRightInd/>
              <w:jc w:val="center"/>
              <w:rPr>
                <w:rFonts w:hint="default"/>
                <w:szCs w:val="21"/>
              </w:rPr>
            </w:pPr>
          </w:p>
        </w:tc>
      </w:tr>
    </w:tbl>
    <w:p w:rsidR="00857421" w:rsidRPr="00C403F4" w:rsidRDefault="00857421" w:rsidP="003A05CC">
      <w:pPr>
        <w:spacing w:line="360" w:lineRule="auto"/>
      </w:pPr>
    </w:p>
    <w:p w:rsidR="000C7045" w:rsidRDefault="00857421"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3C7B42" w:rsidRPr="000E3C71" w:rsidTr="004C0443">
        <w:tc>
          <w:tcPr>
            <w:tcW w:w="1980" w:type="dxa"/>
          </w:tcPr>
          <w:p w:rsidR="003C7B42" w:rsidRPr="000E3C71" w:rsidRDefault="003C7B42"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3C7B42" w:rsidRPr="000E3C71" w:rsidRDefault="003C7B42"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3C7B42" w:rsidRPr="000E3C71" w:rsidRDefault="003C7B42"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3C7B42" w:rsidRPr="000E3C71" w:rsidRDefault="003C7B42" w:rsidP="003A05CC">
            <w:pPr>
              <w:spacing w:line="360" w:lineRule="auto"/>
              <w:jc w:val="center"/>
              <w:rPr>
                <w:rFonts w:ascii="宋体" w:hAnsi="宋体"/>
                <w:sz w:val="21"/>
                <w:szCs w:val="21"/>
              </w:rPr>
            </w:pPr>
            <w:r w:rsidRPr="000E3C71">
              <w:rPr>
                <w:rFonts w:ascii="宋体" w:hAnsi="宋体"/>
                <w:sz w:val="21"/>
                <w:szCs w:val="21"/>
              </w:rPr>
              <w:t>长度（字节）</w:t>
            </w:r>
          </w:p>
        </w:tc>
      </w:tr>
      <w:tr w:rsidR="003C7B42" w:rsidRPr="000E3C71" w:rsidTr="004C0443">
        <w:tc>
          <w:tcPr>
            <w:tcW w:w="1980" w:type="dxa"/>
            <w:vAlign w:val="center"/>
          </w:tcPr>
          <w:p w:rsidR="003C7B42" w:rsidRPr="000E3C71" w:rsidRDefault="003C7B42" w:rsidP="003A05CC">
            <w:pPr>
              <w:spacing w:line="360" w:lineRule="auto"/>
              <w:jc w:val="center"/>
              <w:rPr>
                <w:rFonts w:ascii="宋体" w:hAnsi="宋体"/>
                <w:sz w:val="21"/>
                <w:szCs w:val="21"/>
              </w:rPr>
            </w:pPr>
            <w:r>
              <w:rPr>
                <w:rFonts w:ascii="宋体" w:hAnsi="宋体" w:hint="eastAsia"/>
                <w:sz w:val="21"/>
                <w:szCs w:val="21"/>
              </w:rPr>
              <w:t>PublicIP</w:t>
            </w:r>
          </w:p>
        </w:tc>
        <w:tc>
          <w:tcPr>
            <w:tcW w:w="4682" w:type="dxa"/>
            <w:vAlign w:val="center"/>
          </w:tcPr>
          <w:p w:rsidR="003C7B42" w:rsidRPr="000E3C71" w:rsidRDefault="003C7B42" w:rsidP="003A05CC">
            <w:pPr>
              <w:spacing w:line="360" w:lineRule="auto"/>
              <w:jc w:val="left"/>
              <w:rPr>
                <w:rFonts w:ascii="宋体" w:hAnsi="宋体"/>
                <w:sz w:val="21"/>
                <w:szCs w:val="21"/>
              </w:rPr>
            </w:pPr>
            <w:r>
              <w:rPr>
                <w:rFonts w:ascii="宋体" w:hAnsi="宋体" w:hint="eastAsia"/>
                <w:sz w:val="21"/>
                <w:szCs w:val="21"/>
              </w:rPr>
              <w:t>公网IP</w:t>
            </w:r>
          </w:p>
        </w:tc>
        <w:tc>
          <w:tcPr>
            <w:tcW w:w="1212" w:type="dxa"/>
            <w:vAlign w:val="center"/>
          </w:tcPr>
          <w:p w:rsidR="003C7B42" w:rsidRPr="000E3C71" w:rsidRDefault="003C7B42"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3C7B42" w:rsidRPr="000E3C71" w:rsidRDefault="003C7B42" w:rsidP="003A05CC">
            <w:pPr>
              <w:pStyle w:val="PlainText1"/>
              <w:autoSpaceDE/>
              <w:autoSpaceDN/>
              <w:adjustRightInd/>
              <w:jc w:val="center"/>
              <w:rPr>
                <w:rFonts w:hint="default"/>
                <w:szCs w:val="21"/>
              </w:rPr>
            </w:pPr>
          </w:p>
        </w:tc>
      </w:tr>
      <w:tr w:rsidR="003C7B42" w:rsidRPr="000E3C71" w:rsidTr="004C0443">
        <w:tc>
          <w:tcPr>
            <w:tcW w:w="1980" w:type="dxa"/>
            <w:vAlign w:val="center"/>
          </w:tcPr>
          <w:p w:rsidR="003C7B42" w:rsidRDefault="003C7B42" w:rsidP="003A05CC">
            <w:pPr>
              <w:spacing w:line="360" w:lineRule="auto"/>
              <w:jc w:val="center"/>
              <w:rPr>
                <w:rFonts w:ascii="宋体" w:hAnsi="宋体"/>
                <w:sz w:val="21"/>
                <w:szCs w:val="21"/>
              </w:rPr>
            </w:pPr>
            <w:r>
              <w:rPr>
                <w:rFonts w:ascii="宋体" w:hAnsi="宋体" w:hint="eastAsia"/>
                <w:sz w:val="21"/>
                <w:szCs w:val="21"/>
              </w:rPr>
              <w:t>Port</w:t>
            </w:r>
          </w:p>
        </w:tc>
        <w:tc>
          <w:tcPr>
            <w:tcW w:w="4682" w:type="dxa"/>
            <w:vAlign w:val="center"/>
          </w:tcPr>
          <w:p w:rsidR="003C7B42" w:rsidRDefault="003C7B42" w:rsidP="003A05CC">
            <w:pPr>
              <w:spacing w:line="360" w:lineRule="auto"/>
              <w:jc w:val="left"/>
              <w:rPr>
                <w:rFonts w:ascii="宋体" w:hAnsi="宋体"/>
                <w:sz w:val="21"/>
                <w:szCs w:val="21"/>
              </w:rPr>
            </w:pPr>
            <w:r>
              <w:rPr>
                <w:rFonts w:ascii="宋体" w:hAnsi="宋体" w:hint="eastAsia"/>
                <w:sz w:val="21"/>
                <w:szCs w:val="21"/>
              </w:rPr>
              <w:t>公网UDP端口</w:t>
            </w:r>
          </w:p>
        </w:tc>
        <w:tc>
          <w:tcPr>
            <w:tcW w:w="1212" w:type="dxa"/>
            <w:vAlign w:val="center"/>
          </w:tcPr>
          <w:p w:rsidR="003C7B42" w:rsidRPr="000E3C71" w:rsidRDefault="003C7B42"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3C7B42" w:rsidRPr="000E3C71" w:rsidRDefault="003C7B42" w:rsidP="003A05CC">
            <w:pPr>
              <w:pStyle w:val="PlainText1"/>
              <w:autoSpaceDE/>
              <w:autoSpaceDN/>
              <w:adjustRightInd/>
              <w:jc w:val="center"/>
              <w:rPr>
                <w:rFonts w:hint="default"/>
                <w:szCs w:val="21"/>
              </w:rPr>
            </w:pPr>
          </w:p>
        </w:tc>
      </w:tr>
      <w:tr w:rsidR="003C7B42" w:rsidRPr="000E3C71" w:rsidTr="004C0443">
        <w:tc>
          <w:tcPr>
            <w:tcW w:w="1980" w:type="dxa"/>
            <w:vAlign w:val="center"/>
          </w:tcPr>
          <w:p w:rsidR="003C7B42" w:rsidRDefault="003C7B42" w:rsidP="003A05CC">
            <w:pPr>
              <w:spacing w:line="360" w:lineRule="auto"/>
              <w:jc w:val="center"/>
              <w:rPr>
                <w:rFonts w:ascii="宋体" w:hAnsi="宋体"/>
                <w:sz w:val="21"/>
                <w:szCs w:val="21"/>
              </w:rPr>
            </w:pPr>
            <w:r>
              <w:rPr>
                <w:rFonts w:ascii="宋体" w:hAnsi="宋体" w:hint="eastAsia"/>
                <w:sz w:val="21"/>
                <w:szCs w:val="21"/>
              </w:rPr>
              <w:t>NatType</w:t>
            </w:r>
          </w:p>
        </w:tc>
        <w:tc>
          <w:tcPr>
            <w:tcW w:w="4682" w:type="dxa"/>
            <w:vAlign w:val="center"/>
          </w:tcPr>
          <w:p w:rsidR="003C7B42" w:rsidRDefault="003C7B42" w:rsidP="003A05CC">
            <w:pPr>
              <w:spacing w:line="360" w:lineRule="auto"/>
              <w:jc w:val="left"/>
              <w:rPr>
                <w:rFonts w:ascii="宋体" w:hAnsi="宋体"/>
                <w:sz w:val="21"/>
                <w:szCs w:val="21"/>
              </w:rPr>
            </w:pPr>
            <w:r>
              <w:rPr>
                <w:rFonts w:ascii="宋体" w:hAnsi="宋体" w:hint="eastAsia"/>
                <w:sz w:val="21"/>
                <w:szCs w:val="21"/>
              </w:rPr>
              <w:t>NAT类型</w:t>
            </w:r>
          </w:p>
        </w:tc>
        <w:tc>
          <w:tcPr>
            <w:tcW w:w="1212" w:type="dxa"/>
            <w:vAlign w:val="center"/>
          </w:tcPr>
          <w:p w:rsidR="003C7B42" w:rsidRDefault="003C7B42"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3C7B42" w:rsidRPr="000E3C71" w:rsidRDefault="003C7B42" w:rsidP="003A05CC">
            <w:pPr>
              <w:pStyle w:val="PlainText1"/>
              <w:autoSpaceDE/>
              <w:autoSpaceDN/>
              <w:adjustRightInd/>
              <w:jc w:val="center"/>
              <w:rPr>
                <w:rFonts w:hint="default"/>
                <w:szCs w:val="21"/>
              </w:rPr>
            </w:pPr>
          </w:p>
        </w:tc>
      </w:tr>
    </w:tbl>
    <w:p w:rsidR="00F44422" w:rsidRDefault="00F44422" w:rsidP="003A05CC">
      <w:pPr>
        <w:pStyle w:val="3"/>
        <w:spacing w:line="360" w:lineRule="auto"/>
      </w:pPr>
      <w:r>
        <w:rPr>
          <w:rFonts w:hint="eastAsia"/>
        </w:rPr>
        <w:t>获取服务器性能指标</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F44422" w:rsidRPr="000E3C71" w:rsidTr="004068A5">
        <w:tc>
          <w:tcPr>
            <w:tcW w:w="1980" w:type="dxa"/>
          </w:tcPr>
          <w:p w:rsidR="00F44422" w:rsidRPr="000E3C71" w:rsidRDefault="00F44422" w:rsidP="003A05CC">
            <w:pPr>
              <w:spacing w:line="360" w:lineRule="auto"/>
            </w:pPr>
            <w:r w:rsidRPr="000E3C71">
              <w:rPr>
                <w:rFonts w:hint="eastAsia"/>
              </w:rPr>
              <w:t>接口名称</w:t>
            </w:r>
          </w:p>
        </w:tc>
        <w:tc>
          <w:tcPr>
            <w:tcW w:w="7200" w:type="dxa"/>
          </w:tcPr>
          <w:p w:rsidR="00F44422" w:rsidRPr="000E3C71" w:rsidRDefault="00F44422" w:rsidP="003A05CC">
            <w:pPr>
              <w:spacing w:line="360" w:lineRule="auto"/>
            </w:pPr>
            <w:r>
              <w:rPr>
                <w:rFonts w:hint="eastAsia"/>
              </w:rPr>
              <w:t>获取服务器性能指标</w:t>
            </w:r>
          </w:p>
        </w:tc>
      </w:tr>
      <w:tr w:rsidR="00F44422" w:rsidRPr="000E3C71" w:rsidTr="004068A5">
        <w:tc>
          <w:tcPr>
            <w:tcW w:w="1980" w:type="dxa"/>
          </w:tcPr>
          <w:p w:rsidR="00F44422" w:rsidRPr="000E3C71" w:rsidRDefault="00F44422" w:rsidP="003A05CC">
            <w:pPr>
              <w:spacing w:line="360" w:lineRule="auto"/>
            </w:pPr>
            <w:r w:rsidRPr="000E3C71">
              <w:rPr>
                <w:rFonts w:hint="eastAsia"/>
              </w:rPr>
              <w:t>接口描述</w:t>
            </w:r>
          </w:p>
        </w:tc>
        <w:tc>
          <w:tcPr>
            <w:tcW w:w="7200" w:type="dxa"/>
          </w:tcPr>
          <w:p w:rsidR="00F44422" w:rsidRPr="000E3C71" w:rsidRDefault="00F44422" w:rsidP="003A05CC">
            <w:pPr>
              <w:spacing w:line="360" w:lineRule="auto"/>
            </w:pPr>
            <w:r>
              <w:rPr>
                <w:rFonts w:hint="eastAsia"/>
              </w:rPr>
              <w:t>获取该服务器的性能指标</w:t>
            </w:r>
          </w:p>
        </w:tc>
      </w:tr>
      <w:tr w:rsidR="00F44422" w:rsidRPr="000E3C71" w:rsidTr="004068A5">
        <w:tc>
          <w:tcPr>
            <w:tcW w:w="1980" w:type="dxa"/>
          </w:tcPr>
          <w:p w:rsidR="00F44422" w:rsidRPr="000E3C71" w:rsidRDefault="00F44422" w:rsidP="003A05CC">
            <w:pPr>
              <w:spacing w:line="360" w:lineRule="auto"/>
            </w:pPr>
            <w:r w:rsidRPr="000E3C71">
              <w:rPr>
                <w:rFonts w:hint="eastAsia"/>
              </w:rPr>
              <w:t>请求接口方法</w:t>
            </w:r>
          </w:p>
        </w:tc>
        <w:tc>
          <w:tcPr>
            <w:tcW w:w="7200" w:type="dxa"/>
          </w:tcPr>
          <w:p w:rsidR="00F44422" w:rsidRPr="000E3C71" w:rsidRDefault="0071592D" w:rsidP="003A05CC">
            <w:pPr>
              <w:spacing w:line="360" w:lineRule="auto"/>
            </w:pPr>
            <w:r>
              <w:rPr>
                <w:rFonts w:hint="eastAsia"/>
              </w:rPr>
              <w:t>ST</w:t>
            </w:r>
            <w:r w:rsidR="00F44422">
              <w:rPr>
                <w:rFonts w:hint="eastAsia"/>
              </w:rPr>
              <w:t>QueryServerReq</w:t>
            </w:r>
          </w:p>
        </w:tc>
      </w:tr>
      <w:tr w:rsidR="00F44422" w:rsidRPr="000E3C71" w:rsidTr="004068A5">
        <w:tc>
          <w:tcPr>
            <w:tcW w:w="1980" w:type="dxa"/>
          </w:tcPr>
          <w:p w:rsidR="00F44422" w:rsidRPr="000E3C71" w:rsidRDefault="00F44422" w:rsidP="003A05CC">
            <w:pPr>
              <w:spacing w:line="360" w:lineRule="auto"/>
            </w:pPr>
            <w:r w:rsidRPr="000E3C71">
              <w:rPr>
                <w:rFonts w:hint="eastAsia"/>
              </w:rPr>
              <w:t>应答接口方法</w:t>
            </w:r>
          </w:p>
        </w:tc>
        <w:tc>
          <w:tcPr>
            <w:tcW w:w="7200" w:type="dxa"/>
          </w:tcPr>
          <w:p w:rsidR="00F44422" w:rsidRPr="000E3C71" w:rsidRDefault="0071592D" w:rsidP="003A05CC">
            <w:pPr>
              <w:spacing w:line="360" w:lineRule="auto"/>
            </w:pPr>
            <w:r>
              <w:rPr>
                <w:rFonts w:hint="eastAsia"/>
              </w:rPr>
              <w:t>ST</w:t>
            </w:r>
            <w:r w:rsidR="00F44422">
              <w:rPr>
                <w:rFonts w:hint="eastAsia"/>
              </w:rPr>
              <w:t>QueryServerRes</w:t>
            </w:r>
          </w:p>
        </w:tc>
      </w:tr>
      <w:tr w:rsidR="00F44422" w:rsidRPr="000E3C71" w:rsidTr="004068A5">
        <w:tc>
          <w:tcPr>
            <w:tcW w:w="1980" w:type="dxa"/>
          </w:tcPr>
          <w:p w:rsidR="00F44422" w:rsidRPr="000E3C71" w:rsidRDefault="00F44422" w:rsidP="003A05CC">
            <w:pPr>
              <w:spacing w:line="360" w:lineRule="auto"/>
            </w:pPr>
            <w:r w:rsidRPr="000E3C71">
              <w:rPr>
                <w:rFonts w:hint="eastAsia"/>
              </w:rPr>
              <w:t>接口协议</w:t>
            </w:r>
          </w:p>
        </w:tc>
        <w:tc>
          <w:tcPr>
            <w:tcW w:w="7200" w:type="dxa"/>
          </w:tcPr>
          <w:p w:rsidR="00F44422" w:rsidRPr="000E3C71" w:rsidRDefault="0071592D" w:rsidP="003A05CC">
            <w:pPr>
              <w:spacing w:line="360" w:lineRule="auto"/>
            </w:pPr>
            <w:r>
              <w:rPr>
                <w:rFonts w:hint="eastAsia"/>
              </w:rPr>
              <w:t>TCP</w:t>
            </w:r>
          </w:p>
        </w:tc>
      </w:tr>
      <w:tr w:rsidR="00F44422" w:rsidRPr="000E3C71" w:rsidTr="004068A5">
        <w:tc>
          <w:tcPr>
            <w:tcW w:w="1980" w:type="dxa"/>
          </w:tcPr>
          <w:p w:rsidR="00F44422" w:rsidRPr="000E3C71" w:rsidRDefault="00F44422" w:rsidP="003A05CC">
            <w:pPr>
              <w:spacing w:line="360" w:lineRule="auto"/>
            </w:pPr>
            <w:r>
              <w:rPr>
                <w:rFonts w:hint="eastAsia"/>
              </w:rPr>
              <w:t>调用方</w:t>
            </w:r>
          </w:p>
        </w:tc>
        <w:tc>
          <w:tcPr>
            <w:tcW w:w="7200" w:type="dxa"/>
          </w:tcPr>
          <w:p w:rsidR="00F44422" w:rsidRPr="000E3C71" w:rsidRDefault="00F44422" w:rsidP="003A05CC">
            <w:pPr>
              <w:spacing w:line="360" w:lineRule="auto"/>
            </w:pPr>
            <w:r>
              <w:rPr>
                <w:rFonts w:hint="eastAsia"/>
              </w:rPr>
              <w:t>管理服务器</w:t>
            </w:r>
          </w:p>
        </w:tc>
      </w:tr>
      <w:tr w:rsidR="00F44422" w:rsidRPr="000E3C71" w:rsidTr="004068A5">
        <w:tc>
          <w:tcPr>
            <w:tcW w:w="1980" w:type="dxa"/>
          </w:tcPr>
          <w:p w:rsidR="00F44422" w:rsidRPr="000E3C71" w:rsidRDefault="00F44422" w:rsidP="003A05CC">
            <w:pPr>
              <w:spacing w:line="360" w:lineRule="auto"/>
            </w:pPr>
            <w:r w:rsidRPr="000E3C71">
              <w:rPr>
                <w:rFonts w:hint="eastAsia"/>
              </w:rPr>
              <w:t>接口提供者</w:t>
            </w:r>
          </w:p>
        </w:tc>
        <w:tc>
          <w:tcPr>
            <w:tcW w:w="7200" w:type="dxa"/>
          </w:tcPr>
          <w:p w:rsidR="00F44422" w:rsidRPr="000E3C71" w:rsidRDefault="00F44422" w:rsidP="003A05CC">
            <w:pPr>
              <w:spacing w:line="360" w:lineRule="auto"/>
            </w:pPr>
            <w:r w:rsidRPr="000E3C71">
              <w:t>天翼</w:t>
            </w:r>
            <w:r w:rsidR="0071592D">
              <w:rPr>
                <w:rFonts w:hint="eastAsia"/>
              </w:rPr>
              <w:t>STUN</w:t>
            </w:r>
            <w:r>
              <w:rPr>
                <w:rFonts w:hint="eastAsia"/>
              </w:rPr>
              <w:t>服务器</w:t>
            </w:r>
          </w:p>
        </w:tc>
      </w:tr>
      <w:tr w:rsidR="00F44422" w:rsidRPr="000E3C71" w:rsidTr="004068A5">
        <w:tc>
          <w:tcPr>
            <w:tcW w:w="1980" w:type="dxa"/>
          </w:tcPr>
          <w:p w:rsidR="00F44422" w:rsidRPr="000E3C71" w:rsidRDefault="00F44422" w:rsidP="003A05CC">
            <w:pPr>
              <w:spacing w:line="360" w:lineRule="auto"/>
            </w:pPr>
          </w:p>
        </w:tc>
        <w:tc>
          <w:tcPr>
            <w:tcW w:w="7200" w:type="dxa"/>
          </w:tcPr>
          <w:p w:rsidR="00F44422" w:rsidRPr="000E3C71" w:rsidRDefault="00F44422" w:rsidP="003A05CC">
            <w:pPr>
              <w:spacing w:line="360" w:lineRule="auto"/>
            </w:pPr>
          </w:p>
        </w:tc>
      </w:tr>
    </w:tbl>
    <w:p w:rsidR="00F44422" w:rsidRPr="000E3C71" w:rsidRDefault="00F44422"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F44422" w:rsidRPr="000E3C71" w:rsidTr="004068A5">
        <w:tc>
          <w:tcPr>
            <w:tcW w:w="1980" w:type="dxa"/>
          </w:tcPr>
          <w:p w:rsidR="00F44422" w:rsidRPr="000E3C71" w:rsidRDefault="00F44422"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F44422" w:rsidRPr="000E3C71" w:rsidRDefault="00F44422"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F44422" w:rsidRPr="000E3C71" w:rsidRDefault="00F44422"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F44422" w:rsidRPr="000E3C71" w:rsidRDefault="00F44422" w:rsidP="003A05CC">
            <w:pPr>
              <w:spacing w:line="360" w:lineRule="auto"/>
              <w:jc w:val="center"/>
              <w:rPr>
                <w:rFonts w:ascii="宋体" w:hAnsi="宋体"/>
                <w:sz w:val="21"/>
                <w:szCs w:val="21"/>
              </w:rPr>
            </w:pPr>
            <w:r w:rsidRPr="000E3C71">
              <w:rPr>
                <w:rFonts w:ascii="宋体" w:hAnsi="宋体"/>
                <w:sz w:val="21"/>
                <w:szCs w:val="21"/>
              </w:rPr>
              <w:t>长度（字节）</w:t>
            </w:r>
          </w:p>
        </w:tc>
      </w:tr>
      <w:tr w:rsidR="00F44422" w:rsidRPr="000E3C71" w:rsidTr="004068A5">
        <w:tc>
          <w:tcPr>
            <w:tcW w:w="1980" w:type="dxa"/>
            <w:vAlign w:val="center"/>
          </w:tcPr>
          <w:p w:rsidR="00F44422" w:rsidRDefault="00F44422" w:rsidP="003A05CC">
            <w:pPr>
              <w:spacing w:line="360" w:lineRule="auto"/>
              <w:jc w:val="center"/>
              <w:rPr>
                <w:rFonts w:ascii="宋体" w:hAnsi="宋体"/>
                <w:sz w:val="21"/>
                <w:szCs w:val="21"/>
              </w:rPr>
            </w:pPr>
            <w:r>
              <w:rPr>
                <w:rFonts w:ascii="宋体" w:hAnsi="宋体" w:hint="eastAsia"/>
                <w:sz w:val="21"/>
                <w:szCs w:val="21"/>
              </w:rPr>
              <w:t>TokenId</w:t>
            </w:r>
          </w:p>
        </w:tc>
        <w:tc>
          <w:tcPr>
            <w:tcW w:w="4682" w:type="dxa"/>
            <w:vAlign w:val="center"/>
          </w:tcPr>
          <w:p w:rsidR="00F44422" w:rsidRDefault="00F44422" w:rsidP="003A05CC">
            <w:pPr>
              <w:spacing w:line="360" w:lineRule="auto"/>
              <w:jc w:val="left"/>
              <w:rPr>
                <w:rFonts w:ascii="宋体" w:hAnsi="宋体"/>
                <w:sz w:val="21"/>
                <w:szCs w:val="21"/>
              </w:rPr>
            </w:pPr>
            <w:r>
              <w:rPr>
                <w:rFonts w:ascii="宋体" w:hAnsi="宋体" w:hint="eastAsia"/>
                <w:sz w:val="21"/>
                <w:szCs w:val="21"/>
              </w:rPr>
              <w:t>中转服务器的Token</w:t>
            </w:r>
          </w:p>
        </w:tc>
        <w:tc>
          <w:tcPr>
            <w:tcW w:w="1212" w:type="dxa"/>
            <w:vAlign w:val="center"/>
          </w:tcPr>
          <w:p w:rsidR="00F44422" w:rsidRPr="000E3C71" w:rsidRDefault="00F44422"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F44422" w:rsidRDefault="00F44422" w:rsidP="003A05CC">
            <w:pPr>
              <w:pStyle w:val="PlainText1"/>
              <w:autoSpaceDE/>
              <w:autoSpaceDN/>
              <w:adjustRightInd/>
              <w:jc w:val="center"/>
              <w:rPr>
                <w:rFonts w:hint="default"/>
                <w:szCs w:val="21"/>
              </w:rPr>
            </w:pPr>
            <w:r>
              <w:rPr>
                <w:szCs w:val="21"/>
              </w:rPr>
              <w:t>32</w:t>
            </w:r>
          </w:p>
        </w:tc>
      </w:tr>
    </w:tbl>
    <w:p w:rsidR="00F44422" w:rsidRPr="00C403F4" w:rsidRDefault="00F44422" w:rsidP="003A05CC">
      <w:pPr>
        <w:spacing w:line="360" w:lineRule="auto"/>
      </w:pPr>
    </w:p>
    <w:p w:rsidR="00F44422" w:rsidRDefault="00F44422"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0"/>
        <w:gridCol w:w="4252"/>
        <w:gridCol w:w="1212"/>
        <w:gridCol w:w="1306"/>
      </w:tblGrid>
      <w:tr w:rsidR="00F44422" w:rsidRPr="000E3C71" w:rsidTr="004068A5">
        <w:tc>
          <w:tcPr>
            <w:tcW w:w="2410" w:type="dxa"/>
          </w:tcPr>
          <w:p w:rsidR="00F44422" w:rsidRPr="000E3C71" w:rsidRDefault="00F44422"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252" w:type="dxa"/>
          </w:tcPr>
          <w:p w:rsidR="00F44422" w:rsidRPr="000E3C71" w:rsidRDefault="00F44422"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F44422" w:rsidRPr="000E3C71" w:rsidRDefault="00F44422"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F44422" w:rsidRPr="000E3C71" w:rsidRDefault="00F44422" w:rsidP="003A05CC">
            <w:pPr>
              <w:spacing w:line="360" w:lineRule="auto"/>
              <w:jc w:val="center"/>
              <w:rPr>
                <w:rFonts w:ascii="宋体" w:hAnsi="宋体"/>
                <w:sz w:val="21"/>
                <w:szCs w:val="21"/>
              </w:rPr>
            </w:pPr>
            <w:r w:rsidRPr="000E3C71">
              <w:rPr>
                <w:rFonts w:ascii="宋体" w:hAnsi="宋体"/>
                <w:sz w:val="21"/>
                <w:szCs w:val="21"/>
              </w:rPr>
              <w:t>长度（字节）</w:t>
            </w:r>
          </w:p>
        </w:tc>
      </w:tr>
      <w:tr w:rsidR="00F44422" w:rsidRPr="000E3C71" w:rsidTr="004068A5">
        <w:tc>
          <w:tcPr>
            <w:tcW w:w="2410" w:type="dxa"/>
            <w:vAlign w:val="center"/>
          </w:tcPr>
          <w:p w:rsidR="00F44422" w:rsidRPr="000E3C71" w:rsidRDefault="00F44422" w:rsidP="003A05CC">
            <w:pPr>
              <w:spacing w:line="360" w:lineRule="auto"/>
              <w:jc w:val="center"/>
              <w:rPr>
                <w:rFonts w:ascii="宋体" w:hAnsi="宋体"/>
                <w:sz w:val="21"/>
                <w:szCs w:val="21"/>
              </w:rPr>
            </w:pPr>
            <w:r>
              <w:rPr>
                <w:rFonts w:ascii="宋体" w:hAnsi="宋体" w:hint="eastAsia"/>
                <w:sz w:val="21"/>
                <w:szCs w:val="21"/>
              </w:rPr>
              <w:t>CPU</w:t>
            </w:r>
          </w:p>
        </w:tc>
        <w:tc>
          <w:tcPr>
            <w:tcW w:w="4252" w:type="dxa"/>
            <w:vAlign w:val="center"/>
          </w:tcPr>
          <w:p w:rsidR="00F44422" w:rsidRPr="000E3C71" w:rsidRDefault="00F44422" w:rsidP="003A05CC">
            <w:pPr>
              <w:spacing w:line="360" w:lineRule="auto"/>
              <w:jc w:val="left"/>
              <w:rPr>
                <w:rFonts w:ascii="宋体" w:hAnsi="宋体"/>
                <w:sz w:val="21"/>
                <w:szCs w:val="21"/>
              </w:rPr>
            </w:pPr>
            <w:r>
              <w:rPr>
                <w:rFonts w:ascii="宋体" w:hAnsi="宋体" w:hint="eastAsia"/>
                <w:sz w:val="21"/>
                <w:szCs w:val="21"/>
              </w:rPr>
              <w:t>CPU消耗 （百分比）</w:t>
            </w:r>
          </w:p>
        </w:tc>
        <w:tc>
          <w:tcPr>
            <w:tcW w:w="1212" w:type="dxa"/>
            <w:vAlign w:val="center"/>
          </w:tcPr>
          <w:p w:rsidR="00F44422" w:rsidRPr="000E3C71" w:rsidRDefault="00F44422"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F44422" w:rsidRPr="000E3C71" w:rsidRDefault="00F44422" w:rsidP="003A05CC">
            <w:pPr>
              <w:pStyle w:val="PlainText1"/>
              <w:autoSpaceDE/>
              <w:autoSpaceDN/>
              <w:adjustRightInd/>
              <w:rPr>
                <w:rFonts w:hint="default"/>
                <w:szCs w:val="21"/>
              </w:rPr>
            </w:pPr>
          </w:p>
        </w:tc>
      </w:tr>
      <w:tr w:rsidR="00F44422" w:rsidRPr="000E3C71" w:rsidTr="004068A5">
        <w:tc>
          <w:tcPr>
            <w:tcW w:w="2410" w:type="dxa"/>
            <w:vAlign w:val="center"/>
          </w:tcPr>
          <w:p w:rsidR="00F44422" w:rsidRDefault="00F44422" w:rsidP="003A05CC">
            <w:pPr>
              <w:spacing w:line="360" w:lineRule="auto"/>
              <w:jc w:val="center"/>
              <w:rPr>
                <w:rFonts w:ascii="宋体" w:hAnsi="宋体"/>
                <w:sz w:val="21"/>
                <w:szCs w:val="21"/>
              </w:rPr>
            </w:pPr>
            <w:r>
              <w:rPr>
                <w:rFonts w:ascii="宋体" w:hAnsi="宋体" w:hint="eastAsia"/>
                <w:sz w:val="21"/>
                <w:szCs w:val="21"/>
              </w:rPr>
              <w:t>Memory</w:t>
            </w:r>
          </w:p>
        </w:tc>
        <w:tc>
          <w:tcPr>
            <w:tcW w:w="4252" w:type="dxa"/>
            <w:vAlign w:val="center"/>
          </w:tcPr>
          <w:p w:rsidR="00F44422" w:rsidRDefault="00F44422" w:rsidP="003A05CC">
            <w:pPr>
              <w:spacing w:line="360" w:lineRule="auto"/>
              <w:jc w:val="left"/>
              <w:rPr>
                <w:rFonts w:ascii="宋体" w:hAnsi="宋体"/>
                <w:sz w:val="21"/>
                <w:szCs w:val="21"/>
              </w:rPr>
            </w:pPr>
            <w:r>
              <w:rPr>
                <w:rFonts w:ascii="宋体" w:hAnsi="宋体" w:hint="eastAsia"/>
                <w:sz w:val="21"/>
                <w:szCs w:val="21"/>
              </w:rPr>
              <w:t>内存数消耗 （百分比、数量）</w:t>
            </w:r>
          </w:p>
        </w:tc>
        <w:tc>
          <w:tcPr>
            <w:tcW w:w="1212" w:type="dxa"/>
            <w:vAlign w:val="center"/>
          </w:tcPr>
          <w:p w:rsidR="00F44422" w:rsidRDefault="00F44422"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F44422" w:rsidRPr="000E3C71" w:rsidRDefault="00F44422" w:rsidP="003A05CC">
            <w:pPr>
              <w:pStyle w:val="PlainText1"/>
              <w:autoSpaceDE/>
              <w:autoSpaceDN/>
              <w:adjustRightInd/>
              <w:rPr>
                <w:rFonts w:hint="default"/>
                <w:szCs w:val="21"/>
              </w:rPr>
            </w:pPr>
          </w:p>
        </w:tc>
      </w:tr>
      <w:tr w:rsidR="00F44422" w:rsidRPr="000E3C71" w:rsidTr="004068A5">
        <w:tc>
          <w:tcPr>
            <w:tcW w:w="2410" w:type="dxa"/>
            <w:vAlign w:val="center"/>
          </w:tcPr>
          <w:p w:rsidR="00F44422" w:rsidRDefault="00F44422" w:rsidP="003A05CC">
            <w:pPr>
              <w:spacing w:line="360" w:lineRule="auto"/>
              <w:jc w:val="center"/>
              <w:rPr>
                <w:rFonts w:ascii="宋体" w:hAnsi="宋体"/>
                <w:sz w:val="21"/>
                <w:szCs w:val="21"/>
              </w:rPr>
            </w:pPr>
            <w:r>
              <w:rPr>
                <w:rFonts w:ascii="宋体" w:hAnsi="宋体" w:hint="eastAsia"/>
                <w:sz w:val="21"/>
                <w:szCs w:val="21"/>
              </w:rPr>
              <w:t>BandWidth</w:t>
            </w:r>
          </w:p>
        </w:tc>
        <w:tc>
          <w:tcPr>
            <w:tcW w:w="4252" w:type="dxa"/>
            <w:vAlign w:val="center"/>
          </w:tcPr>
          <w:p w:rsidR="00F44422" w:rsidRDefault="00F44422" w:rsidP="003A05CC">
            <w:pPr>
              <w:spacing w:line="360" w:lineRule="auto"/>
              <w:jc w:val="left"/>
              <w:rPr>
                <w:rFonts w:ascii="宋体" w:hAnsi="宋体"/>
                <w:sz w:val="21"/>
                <w:szCs w:val="21"/>
              </w:rPr>
            </w:pPr>
            <w:r>
              <w:rPr>
                <w:rFonts w:ascii="宋体" w:hAnsi="宋体" w:hint="eastAsia"/>
                <w:sz w:val="21"/>
                <w:szCs w:val="21"/>
              </w:rPr>
              <w:t>带宽消耗 （百分比、数量）</w:t>
            </w:r>
          </w:p>
        </w:tc>
        <w:tc>
          <w:tcPr>
            <w:tcW w:w="1212" w:type="dxa"/>
            <w:vAlign w:val="center"/>
          </w:tcPr>
          <w:p w:rsidR="00F44422" w:rsidRDefault="00F44422"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F44422" w:rsidRPr="000E3C71" w:rsidRDefault="00F44422" w:rsidP="003A05CC">
            <w:pPr>
              <w:pStyle w:val="PlainText1"/>
              <w:autoSpaceDE/>
              <w:autoSpaceDN/>
              <w:adjustRightInd/>
              <w:rPr>
                <w:rFonts w:hint="default"/>
                <w:szCs w:val="21"/>
              </w:rPr>
            </w:pPr>
          </w:p>
        </w:tc>
      </w:tr>
      <w:tr w:rsidR="00F44422" w:rsidRPr="000E3C71" w:rsidTr="004068A5">
        <w:tc>
          <w:tcPr>
            <w:tcW w:w="2410" w:type="dxa"/>
            <w:vAlign w:val="center"/>
          </w:tcPr>
          <w:p w:rsidR="00F44422" w:rsidRDefault="00F44422" w:rsidP="003A05CC">
            <w:pPr>
              <w:spacing w:line="360" w:lineRule="auto"/>
              <w:jc w:val="center"/>
              <w:rPr>
                <w:rFonts w:ascii="宋体" w:hAnsi="宋体"/>
                <w:sz w:val="21"/>
                <w:szCs w:val="21"/>
              </w:rPr>
            </w:pPr>
            <w:r>
              <w:rPr>
                <w:rFonts w:ascii="宋体" w:hAnsi="宋体" w:hint="eastAsia"/>
                <w:sz w:val="21"/>
                <w:szCs w:val="21"/>
              </w:rPr>
              <w:t>AvgResTcpCount</w:t>
            </w:r>
          </w:p>
        </w:tc>
        <w:tc>
          <w:tcPr>
            <w:tcW w:w="4252" w:type="dxa"/>
            <w:vAlign w:val="center"/>
          </w:tcPr>
          <w:p w:rsidR="00F44422" w:rsidRDefault="00F44422" w:rsidP="003A05CC">
            <w:pPr>
              <w:spacing w:line="360" w:lineRule="auto"/>
              <w:jc w:val="left"/>
              <w:rPr>
                <w:rFonts w:ascii="宋体" w:hAnsi="宋体"/>
                <w:sz w:val="21"/>
                <w:szCs w:val="21"/>
              </w:rPr>
            </w:pPr>
            <w:r>
              <w:rPr>
                <w:rFonts w:ascii="宋体" w:hAnsi="宋体" w:hint="eastAsia"/>
                <w:sz w:val="21"/>
                <w:szCs w:val="21"/>
              </w:rPr>
              <w:t>平均每小时应答的</w:t>
            </w:r>
            <w:r w:rsidR="0071592D">
              <w:rPr>
                <w:rFonts w:ascii="宋体" w:hAnsi="宋体" w:hint="eastAsia"/>
                <w:sz w:val="21"/>
                <w:szCs w:val="21"/>
              </w:rPr>
              <w:t>请求数</w:t>
            </w:r>
          </w:p>
        </w:tc>
        <w:tc>
          <w:tcPr>
            <w:tcW w:w="1212" w:type="dxa"/>
            <w:vAlign w:val="center"/>
          </w:tcPr>
          <w:p w:rsidR="00F44422" w:rsidRDefault="00F44422"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F44422" w:rsidRPr="000E3C71" w:rsidRDefault="00F44422" w:rsidP="003A05CC">
            <w:pPr>
              <w:pStyle w:val="PlainText1"/>
              <w:autoSpaceDE/>
              <w:autoSpaceDN/>
              <w:adjustRightInd/>
              <w:rPr>
                <w:rFonts w:hint="default"/>
                <w:szCs w:val="21"/>
              </w:rPr>
            </w:pPr>
          </w:p>
        </w:tc>
      </w:tr>
    </w:tbl>
    <w:p w:rsidR="007D6DD8" w:rsidRDefault="007D6DD8" w:rsidP="003A05CC">
      <w:pPr>
        <w:pStyle w:val="2"/>
        <w:spacing w:line="360" w:lineRule="auto"/>
      </w:pPr>
      <w:r>
        <w:rPr>
          <w:rFonts w:hint="eastAsia"/>
        </w:rPr>
        <w:lastRenderedPageBreak/>
        <w:t>离线服务器接口</w:t>
      </w:r>
    </w:p>
    <w:p w:rsidR="004068A5" w:rsidRPr="00857421" w:rsidRDefault="004068A5" w:rsidP="003A05CC">
      <w:pPr>
        <w:pStyle w:val="3"/>
        <w:spacing w:line="360" w:lineRule="auto"/>
      </w:pPr>
      <w:r>
        <w:rPr>
          <w:rFonts w:hint="eastAsia"/>
        </w:rPr>
        <w:t>查询是否可以上传文件</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4068A5" w:rsidRPr="000E3C71" w:rsidTr="004068A5">
        <w:tc>
          <w:tcPr>
            <w:tcW w:w="1980" w:type="dxa"/>
          </w:tcPr>
          <w:p w:rsidR="004068A5" w:rsidRPr="000E3C71" w:rsidRDefault="004068A5" w:rsidP="003A05CC">
            <w:pPr>
              <w:spacing w:line="360" w:lineRule="auto"/>
            </w:pPr>
            <w:r w:rsidRPr="000E3C71">
              <w:rPr>
                <w:rFonts w:hint="eastAsia"/>
              </w:rPr>
              <w:t>接口名称</w:t>
            </w:r>
          </w:p>
        </w:tc>
        <w:tc>
          <w:tcPr>
            <w:tcW w:w="7200" w:type="dxa"/>
          </w:tcPr>
          <w:p w:rsidR="004068A5" w:rsidRPr="000E3C71" w:rsidRDefault="004068A5" w:rsidP="003A05CC">
            <w:pPr>
              <w:spacing w:line="360" w:lineRule="auto"/>
            </w:pPr>
            <w:r>
              <w:rPr>
                <w:rFonts w:hint="eastAsia"/>
              </w:rPr>
              <w:t>查询是否可以上传文件</w:t>
            </w:r>
          </w:p>
        </w:tc>
      </w:tr>
      <w:tr w:rsidR="004068A5" w:rsidRPr="000E3C71" w:rsidTr="004068A5">
        <w:tc>
          <w:tcPr>
            <w:tcW w:w="1980" w:type="dxa"/>
          </w:tcPr>
          <w:p w:rsidR="004068A5" w:rsidRPr="000E3C71" w:rsidRDefault="004068A5" w:rsidP="003A05CC">
            <w:pPr>
              <w:spacing w:line="360" w:lineRule="auto"/>
            </w:pPr>
            <w:r w:rsidRPr="000E3C71">
              <w:rPr>
                <w:rFonts w:hint="eastAsia"/>
              </w:rPr>
              <w:t>接口描述</w:t>
            </w:r>
          </w:p>
        </w:tc>
        <w:tc>
          <w:tcPr>
            <w:tcW w:w="7200" w:type="dxa"/>
          </w:tcPr>
          <w:p w:rsidR="004068A5" w:rsidRPr="000E3C71" w:rsidRDefault="004068A5" w:rsidP="003A05CC">
            <w:pPr>
              <w:spacing w:line="360" w:lineRule="auto"/>
            </w:pPr>
            <w:r>
              <w:rPr>
                <w:rFonts w:hint="eastAsia"/>
              </w:rPr>
              <w:t>向离线服务器查询是否可以上传文件</w:t>
            </w:r>
          </w:p>
        </w:tc>
      </w:tr>
      <w:tr w:rsidR="004068A5" w:rsidRPr="000E3C71" w:rsidTr="004068A5">
        <w:tc>
          <w:tcPr>
            <w:tcW w:w="1980" w:type="dxa"/>
          </w:tcPr>
          <w:p w:rsidR="004068A5" w:rsidRPr="000E3C71" w:rsidRDefault="004068A5" w:rsidP="003A05CC">
            <w:pPr>
              <w:spacing w:line="360" w:lineRule="auto"/>
            </w:pPr>
            <w:r w:rsidRPr="000E3C71">
              <w:rPr>
                <w:rFonts w:hint="eastAsia"/>
              </w:rPr>
              <w:t>请求接口方法</w:t>
            </w:r>
          </w:p>
        </w:tc>
        <w:tc>
          <w:tcPr>
            <w:tcW w:w="7200" w:type="dxa"/>
          </w:tcPr>
          <w:p w:rsidR="004068A5" w:rsidRPr="000E3C71" w:rsidRDefault="004068A5" w:rsidP="003A05CC">
            <w:pPr>
              <w:spacing w:line="360" w:lineRule="auto"/>
            </w:pPr>
            <w:r>
              <w:rPr>
                <w:rFonts w:hint="eastAsia"/>
              </w:rPr>
              <w:t>OS_QueryUpload</w:t>
            </w:r>
            <w:r w:rsidRPr="000E3C71">
              <w:rPr>
                <w:rFonts w:hint="eastAsia"/>
              </w:rPr>
              <w:t>Request</w:t>
            </w:r>
          </w:p>
        </w:tc>
      </w:tr>
      <w:tr w:rsidR="004068A5" w:rsidRPr="000E3C71" w:rsidTr="004068A5">
        <w:tc>
          <w:tcPr>
            <w:tcW w:w="1980" w:type="dxa"/>
          </w:tcPr>
          <w:p w:rsidR="004068A5" w:rsidRPr="000E3C71" w:rsidRDefault="004068A5" w:rsidP="003A05CC">
            <w:pPr>
              <w:spacing w:line="360" w:lineRule="auto"/>
            </w:pPr>
            <w:r w:rsidRPr="000E3C71">
              <w:rPr>
                <w:rFonts w:hint="eastAsia"/>
              </w:rPr>
              <w:t>应答接口方法</w:t>
            </w:r>
          </w:p>
        </w:tc>
        <w:tc>
          <w:tcPr>
            <w:tcW w:w="7200" w:type="dxa"/>
          </w:tcPr>
          <w:p w:rsidR="004068A5" w:rsidRPr="000E3C71" w:rsidRDefault="004068A5" w:rsidP="003A05CC">
            <w:pPr>
              <w:spacing w:line="360" w:lineRule="auto"/>
            </w:pPr>
            <w:r>
              <w:rPr>
                <w:rFonts w:hint="eastAsia"/>
              </w:rPr>
              <w:t>OS_QueryUploadReq</w:t>
            </w:r>
          </w:p>
        </w:tc>
      </w:tr>
      <w:tr w:rsidR="004068A5" w:rsidRPr="000E3C71" w:rsidTr="004068A5">
        <w:tc>
          <w:tcPr>
            <w:tcW w:w="1980" w:type="dxa"/>
          </w:tcPr>
          <w:p w:rsidR="004068A5" w:rsidRPr="000E3C71" w:rsidRDefault="004068A5" w:rsidP="003A05CC">
            <w:pPr>
              <w:spacing w:line="360" w:lineRule="auto"/>
            </w:pPr>
            <w:r w:rsidRPr="000E3C71">
              <w:rPr>
                <w:rFonts w:hint="eastAsia"/>
              </w:rPr>
              <w:t>接口协议</w:t>
            </w:r>
          </w:p>
        </w:tc>
        <w:tc>
          <w:tcPr>
            <w:tcW w:w="7200" w:type="dxa"/>
          </w:tcPr>
          <w:p w:rsidR="004068A5" w:rsidRPr="000E3C71" w:rsidRDefault="004068A5" w:rsidP="003A05CC">
            <w:pPr>
              <w:spacing w:line="360" w:lineRule="auto"/>
            </w:pPr>
            <w:r>
              <w:rPr>
                <w:rFonts w:hint="eastAsia"/>
              </w:rPr>
              <w:t>HTTP</w:t>
            </w:r>
          </w:p>
        </w:tc>
      </w:tr>
      <w:tr w:rsidR="004068A5" w:rsidRPr="000E3C71" w:rsidTr="004068A5">
        <w:tc>
          <w:tcPr>
            <w:tcW w:w="1980" w:type="dxa"/>
          </w:tcPr>
          <w:p w:rsidR="004068A5" w:rsidRPr="000E3C71" w:rsidRDefault="004068A5" w:rsidP="003A05CC">
            <w:pPr>
              <w:spacing w:line="360" w:lineRule="auto"/>
            </w:pPr>
            <w:r>
              <w:rPr>
                <w:rFonts w:hint="eastAsia"/>
              </w:rPr>
              <w:t>调用方</w:t>
            </w:r>
          </w:p>
        </w:tc>
        <w:tc>
          <w:tcPr>
            <w:tcW w:w="7200" w:type="dxa"/>
          </w:tcPr>
          <w:p w:rsidR="004068A5" w:rsidRPr="000E3C71" w:rsidRDefault="004068A5" w:rsidP="003A05CC">
            <w:pPr>
              <w:spacing w:line="360" w:lineRule="auto"/>
            </w:pPr>
            <w:r w:rsidRPr="000E3C71">
              <w:rPr>
                <w:rFonts w:hint="eastAsia"/>
              </w:rPr>
              <w:t>PC</w:t>
            </w:r>
            <w:r w:rsidRPr="000E3C71">
              <w:rPr>
                <w:rFonts w:hint="eastAsia"/>
              </w:rPr>
              <w:t>客户端</w:t>
            </w:r>
          </w:p>
        </w:tc>
      </w:tr>
      <w:tr w:rsidR="004068A5" w:rsidRPr="000E3C71" w:rsidTr="004068A5">
        <w:tc>
          <w:tcPr>
            <w:tcW w:w="1980" w:type="dxa"/>
          </w:tcPr>
          <w:p w:rsidR="004068A5" w:rsidRPr="000E3C71" w:rsidRDefault="004068A5" w:rsidP="003A05CC">
            <w:pPr>
              <w:spacing w:line="360" w:lineRule="auto"/>
            </w:pPr>
            <w:r w:rsidRPr="000E3C71">
              <w:rPr>
                <w:rFonts w:hint="eastAsia"/>
              </w:rPr>
              <w:t>接口提供者</w:t>
            </w:r>
          </w:p>
        </w:tc>
        <w:tc>
          <w:tcPr>
            <w:tcW w:w="7200" w:type="dxa"/>
          </w:tcPr>
          <w:p w:rsidR="004068A5" w:rsidRPr="000E3C71" w:rsidRDefault="004068A5" w:rsidP="003A05CC">
            <w:pPr>
              <w:spacing w:line="360" w:lineRule="auto"/>
            </w:pPr>
            <w:r w:rsidRPr="000E3C71">
              <w:t>天翼</w:t>
            </w:r>
            <w:r w:rsidRPr="000E3C71">
              <w:t>Live</w:t>
            </w:r>
            <w:r w:rsidRPr="000E3C71">
              <w:rPr>
                <w:rFonts w:hint="eastAsia"/>
              </w:rPr>
              <w:t>后台</w:t>
            </w:r>
          </w:p>
        </w:tc>
      </w:tr>
      <w:tr w:rsidR="004068A5" w:rsidRPr="000E3C71" w:rsidTr="004068A5">
        <w:tc>
          <w:tcPr>
            <w:tcW w:w="1980" w:type="dxa"/>
          </w:tcPr>
          <w:p w:rsidR="004068A5" w:rsidRPr="000E3C71" w:rsidRDefault="004068A5" w:rsidP="003A05CC">
            <w:pPr>
              <w:spacing w:line="360" w:lineRule="auto"/>
            </w:pPr>
          </w:p>
        </w:tc>
        <w:tc>
          <w:tcPr>
            <w:tcW w:w="7200" w:type="dxa"/>
          </w:tcPr>
          <w:p w:rsidR="004068A5" w:rsidRPr="000E3C71" w:rsidRDefault="004068A5" w:rsidP="003A05CC">
            <w:pPr>
              <w:spacing w:line="360" w:lineRule="auto"/>
            </w:pPr>
          </w:p>
        </w:tc>
      </w:tr>
    </w:tbl>
    <w:p w:rsidR="004068A5" w:rsidRPr="000E3C71" w:rsidRDefault="004068A5"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4068A5" w:rsidRPr="000E3C71" w:rsidTr="004068A5">
        <w:tc>
          <w:tcPr>
            <w:tcW w:w="1980" w:type="dxa"/>
          </w:tcPr>
          <w:p w:rsidR="004068A5" w:rsidRPr="000E3C71" w:rsidRDefault="004068A5"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4068A5" w:rsidRPr="000E3C71" w:rsidRDefault="004068A5"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4068A5" w:rsidRPr="000E3C71" w:rsidRDefault="004068A5"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4068A5" w:rsidRPr="000E3C71" w:rsidRDefault="004068A5" w:rsidP="003A05CC">
            <w:pPr>
              <w:spacing w:line="360" w:lineRule="auto"/>
              <w:jc w:val="center"/>
              <w:rPr>
                <w:rFonts w:ascii="宋体" w:hAnsi="宋体"/>
                <w:sz w:val="21"/>
                <w:szCs w:val="21"/>
              </w:rPr>
            </w:pPr>
            <w:r w:rsidRPr="000E3C71">
              <w:rPr>
                <w:rFonts w:ascii="宋体" w:hAnsi="宋体"/>
                <w:sz w:val="21"/>
                <w:szCs w:val="21"/>
              </w:rPr>
              <w:t>长度（字节）</w:t>
            </w:r>
          </w:p>
        </w:tc>
      </w:tr>
      <w:tr w:rsidR="004068A5" w:rsidRPr="000E3C71" w:rsidTr="004068A5">
        <w:tc>
          <w:tcPr>
            <w:tcW w:w="1980" w:type="dxa"/>
            <w:vAlign w:val="center"/>
          </w:tcPr>
          <w:p w:rsidR="004068A5" w:rsidRPr="000E3C71" w:rsidRDefault="004068A5" w:rsidP="003A05CC">
            <w:pPr>
              <w:spacing w:line="360" w:lineRule="auto"/>
              <w:jc w:val="center"/>
              <w:rPr>
                <w:rFonts w:ascii="宋体" w:hAnsi="宋体"/>
                <w:sz w:val="21"/>
                <w:szCs w:val="21"/>
              </w:rPr>
            </w:pPr>
            <w:r>
              <w:rPr>
                <w:rFonts w:ascii="宋体" w:hAnsi="宋体" w:hint="eastAsia"/>
                <w:sz w:val="21"/>
                <w:szCs w:val="21"/>
              </w:rPr>
              <w:t>UserId</w:t>
            </w:r>
          </w:p>
        </w:tc>
        <w:tc>
          <w:tcPr>
            <w:tcW w:w="4682" w:type="dxa"/>
            <w:vAlign w:val="center"/>
          </w:tcPr>
          <w:p w:rsidR="004068A5" w:rsidRPr="000E3C71" w:rsidRDefault="004068A5" w:rsidP="003A05CC">
            <w:pPr>
              <w:spacing w:line="360" w:lineRule="auto"/>
              <w:jc w:val="left"/>
              <w:rPr>
                <w:rFonts w:ascii="宋体" w:hAnsi="宋体"/>
                <w:sz w:val="21"/>
                <w:szCs w:val="21"/>
              </w:rPr>
            </w:pPr>
            <w:r>
              <w:rPr>
                <w:rFonts w:ascii="宋体" w:hAnsi="宋体" w:hint="eastAsia"/>
                <w:sz w:val="21"/>
                <w:szCs w:val="21"/>
              </w:rPr>
              <w:t>创建者用户ID</w:t>
            </w:r>
          </w:p>
        </w:tc>
        <w:tc>
          <w:tcPr>
            <w:tcW w:w="1212" w:type="dxa"/>
            <w:vAlign w:val="center"/>
          </w:tcPr>
          <w:p w:rsidR="004068A5" w:rsidRPr="000E3C71" w:rsidRDefault="004068A5"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4068A5" w:rsidRPr="000E3C71" w:rsidRDefault="004068A5" w:rsidP="003A05CC">
            <w:pPr>
              <w:pStyle w:val="PlainText1"/>
              <w:autoSpaceDE/>
              <w:autoSpaceDN/>
              <w:adjustRightInd/>
              <w:jc w:val="center"/>
              <w:rPr>
                <w:rFonts w:hint="default"/>
                <w:szCs w:val="21"/>
              </w:rPr>
            </w:pPr>
            <w:r>
              <w:rPr>
                <w:szCs w:val="21"/>
              </w:rPr>
              <w:t>32</w:t>
            </w:r>
          </w:p>
        </w:tc>
      </w:tr>
      <w:tr w:rsidR="004068A5" w:rsidRPr="000E3C71" w:rsidTr="004068A5">
        <w:tc>
          <w:tcPr>
            <w:tcW w:w="1980" w:type="dxa"/>
            <w:vAlign w:val="center"/>
          </w:tcPr>
          <w:p w:rsidR="004068A5" w:rsidRDefault="004068A5" w:rsidP="003A05CC">
            <w:pPr>
              <w:spacing w:line="360" w:lineRule="auto"/>
              <w:jc w:val="center"/>
              <w:rPr>
                <w:rFonts w:ascii="宋体" w:hAnsi="宋体"/>
                <w:sz w:val="21"/>
                <w:szCs w:val="21"/>
              </w:rPr>
            </w:pPr>
            <w:r>
              <w:rPr>
                <w:rFonts w:ascii="宋体" w:hAnsi="宋体" w:hint="eastAsia"/>
                <w:sz w:val="21"/>
                <w:szCs w:val="21"/>
              </w:rPr>
              <w:t>FileSize</w:t>
            </w:r>
          </w:p>
        </w:tc>
        <w:tc>
          <w:tcPr>
            <w:tcW w:w="4682" w:type="dxa"/>
            <w:vAlign w:val="center"/>
          </w:tcPr>
          <w:p w:rsidR="004068A5" w:rsidRDefault="004068A5" w:rsidP="003A05CC">
            <w:pPr>
              <w:spacing w:line="360" w:lineRule="auto"/>
              <w:jc w:val="left"/>
              <w:rPr>
                <w:rFonts w:ascii="宋体" w:hAnsi="宋体"/>
                <w:sz w:val="21"/>
                <w:szCs w:val="21"/>
              </w:rPr>
            </w:pPr>
            <w:r>
              <w:rPr>
                <w:rFonts w:ascii="宋体" w:hAnsi="宋体" w:hint="eastAsia"/>
                <w:sz w:val="21"/>
                <w:szCs w:val="21"/>
              </w:rPr>
              <w:t>要上传的文件的大小</w:t>
            </w:r>
          </w:p>
        </w:tc>
        <w:tc>
          <w:tcPr>
            <w:tcW w:w="1212" w:type="dxa"/>
            <w:vAlign w:val="center"/>
          </w:tcPr>
          <w:p w:rsidR="004068A5" w:rsidRDefault="004068A5"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4068A5" w:rsidRDefault="004068A5" w:rsidP="003A05CC">
            <w:pPr>
              <w:pStyle w:val="PlainText1"/>
              <w:autoSpaceDE/>
              <w:autoSpaceDN/>
              <w:adjustRightInd/>
              <w:jc w:val="center"/>
              <w:rPr>
                <w:rFonts w:hint="default"/>
                <w:szCs w:val="21"/>
              </w:rPr>
            </w:pPr>
            <w:r>
              <w:rPr>
                <w:szCs w:val="21"/>
              </w:rPr>
              <w:t>32</w:t>
            </w:r>
          </w:p>
        </w:tc>
      </w:tr>
      <w:tr w:rsidR="004068A5" w:rsidRPr="000E3C71" w:rsidTr="004068A5">
        <w:tc>
          <w:tcPr>
            <w:tcW w:w="1980" w:type="dxa"/>
            <w:vAlign w:val="center"/>
          </w:tcPr>
          <w:p w:rsidR="004068A5" w:rsidRDefault="004068A5" w:rsidP="003A05CC">
            <w:pPr>
              <w:spacing w:line="360" w:lineRule="auto"/>
              <w:jc w:val="center"/>
              <w:rPr>
                <w:rFonts w:ascii="宋体" w:hAnsi="宋体"/>
                <w:sz w:val="21"/>
                <w:szCs w:val="21"/>
              </w:rPr>
            </w:pPr>
            <w:r>
              <w:rPr>
                <w:rFonts w:ascii="宋体" w:hAnsi="宋体" w:hint="eastAsia"/>
                <w:sz w:val="21"/>
                <w:szCs w:val="21"/>
              </w:rPr>
              <w:t>FileExt</w:t>
            </w:r>
          </w:p>
        </w:tc>
        <w:tc>
          <w:tcPr>
            <w:tcW w:w="4682" w:type="dxa"/>
            <w:vAlign w:val="center"/>
          </w:tcPr>
          <w:p w:rsidR="004068A5" w:rsidRDefault="004068A5" w:rsidP="003A05CC">
            <w:pPr>
              <w:spacing w:line="360" w:lineRule="auto"/>
              <w:jc w:val="left"/>
              <w:rPr>
                <w:rFonts w:ascii="宋体" w:hAnsi="宋体"/>
                <w:sz w:val="21"/>
                <w:szCs w:val="21"/>
              </w:rPr>
            </w:pPr>
            <w:r>
              <w:rPr>
                <w:rFonts w:ascii="宋体" w:hAnsi="宋体" w:hint="eastAsia"/>
                <w:sz w:val="21"/>
                <w:szCs w:val="21"/>
              </w:rPr>
              <w:t>要上传的文件的后缀</w:t>
            </w:r>
          </w:p>
        </w:tc>
        <w:tc>
          <w:tcPr>
            <w:tcW w:w="1212" w:type="dxa"/>
            <w:vAlign w:val="center"/>
          </w:tcPr>
          <w:p w:rsidR="004068A5" w:rsidRDefault="004068A5"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4068A5" w:rsidRDefault="004068A5" w:rsidP="003A05CC">
            <w:pPr>
              <w:pStyle w:val="PlainText1"/>
              <w:autoSpaceDE/>
              <w:autoSpaceDN/>
              <w:adjustRightInd/>
              <w:jc w:val="center"/>
              <w:rPr>
                <w:rFonts w:hint="default"/>
                <w:szCs w:val="21"/>
              </w:rPr>
            </w:pPr>
          </w:p>
        </w:tc>
      </w:tr>
    </w:tbl>
    <w:p w:rsidR="004068A5" w:rsidRPr="00C403F4" w:rsidRDefault="004068A5" w:rsidP="003A05CC">
      <w:pPr>
        <w:spacing w:line="360" w:lineRule="auto"/>
      </w:pPr>
    </w:p>
    <w:p w:rsidR="004068A5" w:rsidRDefault="004068A5"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4068A5" w:rsidRPr="000E3C71" w:rsidTr="004068A5">
        <w:tc>
          <w:tcPr>
            <w:tcW w:w="1980" w:type="dxa"/>
          </w:tcPr>
          <w:p w:rsidR="004068A5" w:rsidRPr="000E3C71" w:rsidRDefault="004068A5"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4068A5" w:rsidRPr="000E3C71" w:rsidRDefault="004068A5"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4068A5" w:rsidRPr="000E3C71" w:rsidRDefault="004068A5"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4068A5" w:rsidRPr="000E3C71" w:rsidRDefault="004068A5" w:rsidP="003A05CC">
            <w:pPr>
              <w:spacing w:line="360" w:lineRule="auto"/>
              <w:jc w:val="center"/>
              <w:rPr>
                <w:rFonts w:ascii="宋体" w:hAnsi="宋体"/>
                <w:sz w:val="21"/>
                <w:szCs w:val="21"/>
              </w:rPr>
            </w:pPr>
            <w:r w:rsidRPr="000E3C71">
              <w:rPr>
                <w:rFonts w:ascii="宋体" w:hAnsi="宋体"/>
                <w:sz w:val="21"/>
                <w:szCs w:val="21"/>
              </w:rPr>
              <w:t>长度（字节）</w:t>
            </w:r>
          </w:p>
        </w:tc>
      </w:tr>
      <w:tr w:rsidR="004068A5" w:rsidRPr="000E3C71" w:rsidTr="004068A5">
        <w:tc>
          <w:tcPr>
            <w:tcW w:w="1980" w:type="dxa"/>
            <w:vAlign w:val="center"/>
          </w:tcPr>
          <w:p w:rsidR="004068A5" w:rsidRPr="000E3C71" w:rsidRDefault="004068A5" w:rsidP="003A05CC">
            <w:pPr>
              <w:spacing w:line="360" w:lineRule="auto"/>
              <w:jc w:val="center"/>
              <w:rPr>
                <w:rFonts w:ascii="宋体" w:hAnsi="宋体"/>
                <w:sz w:val="21"/>
                <w:szCs w:val="21"/>
              </w:rPr>
            </w:pPr>
            <w:r>
              <w:rPr>
                <w:rFonts w:ascii="宋体" w:hAnsi="宋体" w:hint="eastAsia"/>
                <w:sz w:val="21"/>
                <w:szCs w:val="21"/>
              </w:rPr>
              <w:t>Result</w:t>
            </w:r>
          </w:p>
        </w:tc>
        <w:tc>
          <w:tcPr>
            <w:tcW w:w="4682" w:type="dxa"/>
            <w:vAlign w:val="center"/>
          </w:tcPr>
          <w:p w:rsidR="004068A5" w:rsidRDefault="004068A5" w:rsidP="003A05CC">
            <w:pPr>
              <w:spacing w:line="360" w:lineRule="auto"/>
              <w:jc w:val="left"/>
              <w:rPr>
                <w:rFonts w:ascii="宋体" w:hAnsi="宋体"/>
                <w:sz w:val="21"/>
                <w:szCs w:val="21"/>
              </w:rPr>
            </w:pPr>
            <w:r>
              <w:rPr>
                <w:rFonts w:ascii="宋体" w:hAnsi="宋体" w:hint="eastAsia"/>
                <w:sz w:val="21"/>
                <w:szCs w:val="21"/>
              </w:rPr>
              <w:t xml:space="preserve">TRUE: </w:t>
            </w:r>
            <w:r w:rsidR="00212C13">
              <w:rPr>
                <w:rFonts w:ascii="宋体" w:hAnsi="宋体" w:hint="eastAsia"/>
                <w:sz w:val="21"/>
                <w:szCs w:val="21"/>
              </w:rPr>
              <w:t>允许上传</w:t>
            </w:r>
          </w:p>
          <w:p w:rsidR="004068A5" w:rsidRPr="000E3C71" w:rsidRDefault="004068A5" w:rsidP="003A05CC">
            <w:pPr>
              <w:spacing w:line="360" w:lineRule="auto"/>
              <w:jc w:val="left"/>
              <w:rPr>
                <w:rFonts w:ascii="宋体" w:hAnsi="宋体"/>
                <w:sz w:val="21"/>
                <w:szCs w:val="21"/>
              </w:rPr>
            </w:pPr>
            <w:r>
              <w:rPr>
                <w:rFonts w:ascii="宋体" w:hAnsi="宋体" w:hint="eastAsia"/>
                <w:sz w:val="21"/>
                <w:szCs w:val="21"/>
              </w:rPr>
              <w:t>FALSE:</w:t>
            </w:r>
            <w:r w:rsidR="00212C13">
              <w:rPr>
                <w:rFonts w:ascii="宋体" w:hAnsi="宋体" w:hint="eastAsia"/>
                <w:sz w:val="21"/>
                <w:szCs w:val="21"/>
              </w:rPr>
              <w:t>不允许</w:t>
            </w:r>
          </w:p>
        </w:tc>
        <w:tc>
          <w:tcPr>
            <w:tcW w:w="1212" w:type="dxa"/>
            <w:vAlign w:val="center"/>
          </w:tcPr>
          <w:p w:rsidR="004068A5" w:rsidRPr="000E3C71" w:rsidRDefault="004068A5"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4068A5" w:rsidRPr="000E3C71" w:rsidRDefault="004068A5" w:rsidP="003A05CC">
            <w:pPr>
              <w:pStyle w:val="PlainText1"/>
              <w:autoSpaceDE/>
              <w:autoSpaceDN/>
              <w:adjustRightInd/>
              <w:jc w:val="center"/>
              <w:rPr>
                <w:rFonts w:hint="default"/>
                <w:szCs w:val="21"/>
              </w:rPr>
            </w:pPr>
          </w:p>
        </w:tc>
      </w:tr>
      <w:tr w:rsidR="00212C13" w:rsidRPr="000E3C71" w:rsidTr="004068A5">
        <w:tc>
          <w:tcPr>
            <w:tcW w:w="1980" w:type="dxa"/>
            <w:vAlign w:val="center"/>
          </w:tcPr>
          <w:p w:rsidR="00212C13" w:rsidRDefault="00212C13" w:rsidP="003A05CC">
            <w:pPr>
              <w:spacing w:line="360" w:lineRule="auto"/>
              <w:jc w:val="center"/>
              <w:rPr>
                <w:rFonts w:ascii="宋体" w:hAnsi="宋体"/>
                <w:sz w:val="21"/>
                <w:szCs w:val="21"/>
              </w:rPr>
            </w:pPr>
            <w:r>
              <w:rPr>
                <w:rFonts w:ascii="宋体" w:hAnsi="宋体" w:hint="eastAsia"/>
                <w:sz w:val="21"/>
                <w:szCs w:val="21"/>
              </w:rPr>
              <w:t>Reason</w:t>
            </w:r>
          </w:p>
        </w:tc>
        <w:tc>
          <w:tcPr>
            <w:tcW w:w="4682" w:type="dxa"/>
            <w:vAlign w:val="center"/>
          </w:tcPr>
          <w:p w:rsidR="00212C13" w:rsidRDefault="00212C13" w:rsidP="003A05CC">
            <w:pPr>
              <w:spacing w:line="360" w:lineRule="auto"/>
              <w:jc w:val="left"/>
              <w:rPr>
                <w:rFonts w:ascii="宋体" w:hAnsi="宋体"/>
                <w:sz w:val="21"/>
                <w:szCs w:val="21"/>
              </w:rPr>
            </w:pPr>
            <w:r>
              <w:rPr>
                <w:rFonts w:ascii="宋体" w:hAnsi="宋体" w:hint="eastAsia"/>
                <w:sz w:val="21"/>
                <w:szCs w:val="21"/>
              </w:rPr>
              <w:t>失败的原因</w:t>
            </w:r>
          </w:p>
        </w:tc>
        <w:tc>
          <w:tcPr>
            <w:tcW w:w="1212" w:type="dxa"/>
            <w:vAlign w:val="center"/>
          </w:tcPr>
          <w:p w:rsidR="00212C13" w:rsidRPr="000E3C71" w:rsidRDefault="00212C13"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212C13" w:rsidRPr="000E3C71" w:rsidRDefault="00212C13" w:rsidP="003A05CC">
            <w:pPr>
              <w:pStyle w:val="PlainText1"/>
              <w:autoSpaceDE/>
              <w:autoSpaceDN/>
              <w:adjustRightInd/>
              <w:jc w:val="center"/>
              <w:rPr>
                <w:rFonts w:hint="default"/>
                <w:szCs w:val="21"/>
              </w:rPr>
            </w:pPr>
          </w:p>
        </w:tc>
      </w:tr>
    </w:tbl>
    <w:p w:rsidR="004068A5" w:rsidRPr="004068A5" w:rsidRDefault="004068A5" w:rsidP="003A05CC">
      <w:pPr>
        <w:spacing w:line="360" w:lineRule="auto"/>
      </w:pPr>
    </w:p>
    <w:p w:rsidR="007D6DD8" w:rsidRPr="00857421" w:rsidRDefault="0011466E" w:rsidP="003A05CC">
      <w:pPr>
        <w:pStyle w:val="3"/>
        <w:spacing w:line="360" w:lineRule="auto"/>
      </w:pPr>
      <w:r>
        <w:rPr>
          <w:rFonts w:hint="eastAsia"/>
        </w:rPr>
        <w:t>上传文件</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7D6DD8" w:rsidRPr="000E3C71" w:rsidTr="00CC4859">
        <w:tc>
          <w:tcPr>
            <w:tcW w:w="1980" w:type="dxa"/>
          </w:tcPr>
          <w:p w:rsidR="007D6DD8" w:rsidRPr="000E3C71" w:rsidRDefault="007D6DD8" w:rsidP="003A05CC">
            <w:pPr>
              <w:spacing w:line="360" w:lineRule="auto"/>
            </w:pPr>
            <w:r w:rsidRPr="000E3C71">
              <w:rPr>
                <w:rFonts w:hint="eastAsia"/>
              </w:rPr>
              <w:t>接口名称</w:t>
            </w:r>
          </w:p>
        </w:tc>
        <w:tc>
          <w:tcPr>
            <w:tcW w:w="7200" w:type="dxa"/>
          </w:tcPr>
          <w:p w:rsidR="007D6DD8" w:rsidRPr="000E3C71" w:rsidRDefault="0011466E" w:rsidP="003A05CC">
            <w:pPr>
              <w:spacing w:line="360" w:lineRule="auto"/>
            </w:pPr>
            <w:r>
              <w:rPr>
                <w:rFonts w:hint="eastAsia"/>
              </w:rPr>
              <w:t>上传文件</w:t>
            </w:r>
          </w:p>
        </w:tc>
      </w:tr>
      <w:tr w:rsidR="007D6DD8" w:rsidRPr="000E3C71" w:rsidTr="00CC4859">
        <w:tc>
          <w:tcPr>
            <w:tcW w:w="1980" w:type="dxa"/>
          </w:tcPr>
          <w:p w:rsidR="007D6DD8" w:rsidRPr="000E3C71" w:rsidRDefault="007D6DD8" w:rsidP="003A05CC">
            <w:pPr>
              <w:spacing w:line="360" w:lineRule="auto"/>
            </w:pPr>
            <w:r w:rsidRPr="000E3C71">
              <w:rPr>
                <w:rFonts w:hint="eastAsia"/>
              </w:rPr>
              <w:t>接口描述</w:t>
            </w:r>
          </w:p>
        </w:tc>
        <w:tc>
          <w:tcPr>
            <w:tcW w:w="7200" w:type="dxa"/>
          </w:tcPr>
          <w:p w:rsidR="007D6DD8" w:rsidRPr="000E3C71" w:rsidRDefault="0011466E" w:rsidP="003A05CC">
            <w:pPr>
              <w:spacing w:line="360" w:lineRule="auto"/>
            </w:pPr>
            <w:r>
              <w:rPr>
                <w:rFonts w:hint="eastAsia"/>
              </w:rPr>
              <w:t>通过</w:t>
            </w:r>
            <w:r>
              <w:rPr>
                <w:rFonts w:hint="eastAsia"/>
              </w:rPr>
              <w:t>Http</w:t>
            </w:r>
            <w:r>
              <w:rPr>
                <w:rFonts w:hint="eastAsia"/>
              </w:rPr>
              <w:t>的</w:t>
            </w:r>
            <w:r>
              <w:rPr>
                <w:rFonts w:hint="eastAsia"/>
              </w:rPr>
              <w:t>Upload</w:t>
            </w:r>
            <w:r>
              <w:rPr>
                <w:rFonts w:hint="eastAsia"/>
              </w:rPr>
              <w:t>方法上传一个文件</w:t>
            </w:r>
          </w:p>
        </w:tc>
      </w:tr>
      <w:tr w:rsidR="007D6DD8" w:rsidRPr="000E3C71" w:rsidTr="00CC4859">
        <w:tc>
          <w:tcPr>
            <w:tcW w:w="1980" w:type="dxa"/>
          </w:tcPr>
          <w:p w:rsidR="007D6DD8" w:rsidRPr="000E3C71" w:rsidRDefault="007D6DD8" w:rsidP="003A05CC">
            <w:pPr>
              <w:spacing w:line="360" w:lineRule="auto"/>
            </w:pPr>
            <w:r w:rsidRPr="000E3C71">
              <w:rPr>
                <w:rFonts w:hint="eastAsia"/>
              </w:rPr>
              <w:t>请求接口方法</w:t>
            </w:r>
          </w:p>
        </w:tc>
        <w:tc>
          <w:tcPr>
            <w:tcW w:w="7200" w:type="dxa"/>
          </w:tcPr>
          <w:p w:rsidR="007D6DD8" w:rsidRPr="000E3C71" w:rsidRDefault="0011466E" w:rsidP="003A05CC">
            <w:pPr>
              <w:spacing w:line="360" w:lineRule="auto"/>
            </w:pPr>
            <w:r>
              <w:rPr>
                <w:rFonts w:hint="eastAsia"/>
              </w:rPr>
              <w:t>OS_UploadFile</w:t>
            </w:r>
            <w:r w:rsidR="007D6DD8" w:rsidRPr="000E3C71">
              <w:rPr>
                <w:rFonts w:hint="eastAsia"/>
              </w:rPr>
              <w:t>Request</w:t>
            </w:r>
          </w:p>
        </w:tc>
      </w:tr>
      <w:tr w:rsidR="007D6DD8" w:rsidRPr="000E3C71" w:rsidTr="00CC4859">
        <w:tc>
          <w:tcPr>
            <w:tcW w:w="1980" w:type="dxa"/>
          </w:tcPr>
          <w:p w:rsidR="007D6DD8" w:rsidRPr="000E3C71" w:rsidRDefault="007D6DD8" w:rsidP="003A05CC">
            <w:pPr>
              <w:spacing w:line="360" w:lineRule="auto"/>
            </w:pPr>
            <w:r w:rsidRPr="000E3C71">
              <w:rPr>
                <w:rFonts w:hint="eastAsia"/>
              </w:rPr>
              <w:lastRenderedPageBreak/>
              <w:t>应答接口方法</w:t>
            </w:r>
          </w:p>
        </w:tc>
        <w:tc>
          <w:tcPr>
            <w:tcW w:w="7200" w:type="dxa"/>
          </w:tcPr>
          <w:p w:rsidR="007D6DD8" w:rsidRPr="000E3C71" w:rsidRDefault="0011466E" w:rsidP="003A05CC">
            <w:pPr>
              <w:spacing w:line="360" w:lineRule="auto"/>
            </w:pPr>
            <w:r>
              <w:rPr>
                <w:rFonts w:hint="eastAsia"/>
              </w:rPr>
              <w:t>OS_UploadFileReq</w:t>
            </w:r>
          </w:p>
        </w:tc>
      </w:tr>
      <w:tr w:rsidR="007D6DD8" w:rsidRPr="000E3C71" w:rsidTr="00CC4859">
        <w:tc>
          <w:tcPr>
            <w:tcW w:w="1980" w:type="dxa"/>
          </w:tcPr>
          <w:p w:rsidR="007D6DD8" w:rsidRPr="000E3C71" w:rsidRDefault="007D6DD8" w:rsidP="003A05CC">
            <w:pPr>
              <w:spacing w:line="360" w:lineRule="auto"/>
            </w:pPr>
            <w:r w:rsidRPr="000E3C71">
              <w:rPr>
                <w:rFonts w:hint="eastAsia"/>
              </w:rPr>
              <w:t>接口协议</w:t>
            </w:r>
          </w:p>
        </w:tc>
        <w:tc>
          <w:tcPr>
            <w:tcW w:w="7200" w:type="dxa"/>
          </w:tcPr>
          <w:p w:rsidR="007D6DD8" w:rsidRPr="000E3C71" w:rsidRDefault="0011466E" w:rsidP="003A05CC">
            <w:pPr>
              <w:spacing w:line="360" w:lineRule="auto"/>
            </w:pPr>
            <w:r>
              <w:rPr>
                <w:rFonts w:hint="eastAsia"/>
              </w:rPr>
              <w:t>HTTP</w:t>
            </w:r>
          </w:p>
        </w:tc>
      </w:tr>
      <w:tr w:rsidR="007D6DD8" w:rsidRPr="000E3C71" w:rsidTr="00CC4859">
        <w:tc>
          <w:tcPr>
            <w:tcW w:w="1980" w:type="dxa"/>
          </w:tcPr>
          <w:p w:rsidR="007D6DD8" w:rsidRPr="000E3C71" w:rsidRDefault="007D6DD8" w:rsidP="003A05CC">
            <w:pPr>
              <w:spacing w:line="360" w:lineRule="auto"/>
            </w:pPr>
            <w:r>
              <w:rPr>
                <w:rFonts w:hint="eastAsia"/>
              </w:rPr>
              <w:t>调用方</w:t>
            </w:r>
          </w:p>
        </w:tc>
        <w:tc>
          <w:tcPr>
            <w:tcW w:w="7200" w:type="dxa"/>
          </w:tcPr>
          <w:p w:rsidR="007D6DD8" w:rsidRPr="000E3C71" w:rsidRDefault="007D6DD8" w:rsidP="003A05CC">
            <w:pPr>
              <w:spacing w:line="360" w:lineRule="auto"/>
            </w:pPr>
            <w:r w:rsidRPr="000E3C71">
              <w:rPr>
                <w:rFonts w:hint="eastAsia"/>
              </w:rPr>
              <w:t>PC</w:t>
            </w:r>
            <w:r w:rsidRPr="000E3C71">
              <w:rPr>
                <w:rFonts w:hint="eastAsia"/>
              </w:rPr>
              <w:t>客户端</w:t>
            </w:r>
          </w:p>
        </w:tc>
      </w:tr>
      <w:tr w:rsidR="007D6DD8" w:rsidRPr="000E3C71" w:rsidTr="00CC4859">
        <w:tc>
          <w:tcPr>
            <w:tcW w:w="1980" w:type="dxa"/>
          </w:tcPr>
          <w:p w:rsidR="007D6DD8" w:rsidRPr="000E3C71" w:rsidRDefault="007D6DD8" w:rsidP="003A05CC">
            <w:pPr>
              <w:spacing w:line="360" w:lineRule="auto"/>
            </w:pPr>
            <w:r w:rsidRPr="000E3C71">
              <w:rPr>
                <w:rFonts w:hint="eastAsia"/>
              </w:rPr>
              <w:t>接口提供者</w:t>
            </w:r>
          </w:p>
        </w:tc>
        <w:tc>
          <w:tcPr>
            <w:tcW w:w="7200" w:type="dxa"/>
          </w:tcPr>
          <w:p w:rsidR="007D6DD8" w:rsidRPr="000E3C71" w:rsidRDefault="007D6DD8" w:rsidP="003A05CC">
            <w:pPr>
              <w:spacing w:line="360" w:lineRule="auto"/>
            </w:pPr>
            <w:r w:rsidRPr="000E3C71">
              <w:t>天翼</w:t>
            </w:r>
            <w:r w:rsidRPr="000E3C71">
              <w:t>Live</w:t>
            </w:r>
            <w:r w:rsidRPr="000E3C71">
              <w:rPr>
                <w:rFonts w:hint="eastAsia"/>
              </w:rPr>
              <w:t>后台</w:t>
            </w:r>
          </w:p>
        </w:tc>
      </w:tr>
      <w:tr w:rsidR="007D6DD8" w:rsidRPr="000E3C71" w:rsidTr="00CC4859">
        <w:tc>
          <w:tcPr>
            <w:tcW w:w="1980" w:type="dxa"/>
          </w:tcPr>
          <w:p w:rsidR="007D6DD8" w:rsidRPr="000E3C71" w:rsidRDefault="007D6DD8" w:rsidP="003A05CC">
            <w:pPr>
              <w:spacing w:line="360" w:lineRule="auto"/>
            </w:pPr>
          </w:p>
        </w:tc>
        <w:tc>
          <w:tcPr>
            <w:tcW w:w="7200" w:type="dxa"/>
          </w:tcPr>
          <w:p w:rsidR="007D6DD8" w:rsidRPr="000E3C71" w:rsidRDefault="007D6DD8" w:rsidP="003A05CC">
            <w:pPr>
              <w:spacing w:line="360" w:lineRule="auto"/>
            </w:pPr>
          </w:p>
        </w:tc>
      </w:tr>
    </w:tbl>
    <w:p w:rsidR="007D6DD8" w:rsidRPr="000E3C71" w:rsidRDefault="007D6DD8"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7D6DD8" w:rsidRPr="000E3C71" w:rsidTr="00CC4859">
        <w:tc>
          <w:tcPr>
            <w:tcW w:w="1980" w:type="dxa"/>
          </w:tcPr>
          <w:p w:rsidR="007D6DD8" w:rsidRPr="000E3C71" w:rsidRDefault="007D6DD8"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7D6DD8" w:rsidRPr="000E3C71" w:rsidRDefault="007D6DD8"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7D6DD8" w:rsidRPr="000E3C71" w:rsidRDefault="007D6DD8"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7D6DD8" w:rsidRPr="000E3C71" w:rsidRDefault="007D6DD8" w:rsidP="003A05CC">
            <w:pPr>
              <w:spacing w:line="360" w:lineRule="auto"/>
              <w:jc w:val="center"/>
              <w:rPr>
                <w:rFonts w:ascii="宋体" w:hAnsi="宋体"/>
                <w:sz w:val="21"/>
                <w:szCs w:val="21"/>
              </w:rPr>
            </w:pPr>
            <w:r w:rsidRPr="000E3C71">
              <w:rPr>
                <w:rFonts w:ascii="宋体" w:hAnsi="宋体"/>
                <w:sz w:val="21"/>
                <w:szCs w:val="21"/>
              </w:rPr>
              <w:t>长度（字节）</w:t>
            </w:r>
          </w:p>
        </w:tc>
      </w:tr>
      <w:tr w:rsidR="007D6DD8" w:rsidRPr="000E3C71" w:rsidTr="00CC4859">
        <w:tc>
          <w:tcPr>
            <w:tcW w:w="1980" w:type="dxa"/>
            <w:vAlign w:val="center"/>
          </w:tcPr>
          <w:p w:rsidR="007D6DD8" w:rsidRPr="000E3C71" w:rsidRDefault="007D6DD8" w:rsidP="003A05CC">
            <w:pPr>
              <w:spacing w:line="360" w:lineRule="auto"/>
              <w:jc w:val="center"/>
              <w:rPr>
                <w:rFonts w:ascii="宋体" w:hAnsi="宋体"/>
                <w:sz w:val="21"/>
                <w:szCs w:val="21"/>
              </w:rPr>
            </w:pPr>
            <w:r w:rsidRPr="000E3C71">
              <w:rPr>
                <w:rFonts w:ascii="宋体" w:hAnsi="宋体" w:hint="eastAsia"/>
                <w:sz w:val="21"/>
                <w:szCs w:val="21"/>
              </w:rPr>
              <w:t>SessionToken</w:t>
            </w:r>
          </w:p>
        </w:tc>
        <w:tc>
          <w:tcPr>
            <w:tcW w:w="4682" w:type="dxa"/>
            <w:vAlign w:val="center"/>
          </w:tcPr>
          <w:p w:rsidR="007D6DD8" w:rsidRPr="000E3C71" w:rsidRDefault="007D6DD8" w:rsidP="003A05CC">
            <w:pPr>
              <w:spacing w:line="360" w:lineRule="auto"/>
              <w:jc w:val="left"/>
              <w:rPr>
                <w:rFonts w:ascii="宋体" w:hAnsi="宋体"/>
                <w:sz w:val="21"/>
                <w:szCs w:val="21"/>
              </w:rPr>
            </w:pPr>
            <w:r w:rsidRPr="000E3C71">
              <w:rPr>
                <w:rFonts w:ascii="宋体" w:hAnsi="宋体" w:hint="eastAsia"/>
                <w:sz w:val="21"/>
                <w:szCs w:val="21"/>
              </w:rPr>
              <w:t>会话令牌</w:t>
            </w:r>
          </w:p>
        </w:tc>
        <w:tc>
          <w:tcPr>
            <w:tcW w:w="1212" w:type="dxa"/>
            <w:vAlign w:val="center"/>
          </w:tcPr>
          <w:p w:rsidR="007D6DD8" w:rsidRPr="000E3C71" w:rsidRDefault="007D6DD8"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7D6DD8" w:rsidRPr="000E3C71" w:rsidRDefault="007D6DD8" w:rsidP="003A05CC">
            <w:pPr>
              <w:pStyle w:val="PlainText1"/>
              <w:autoSpaceDE/>
              <w:autoSpaceDN/>
              <w:adjustRightInd/>
              <w:jc w:val="center"/>
              <w:rPr>
                <w:rFonts w:hint="default"/>
                <w:szCs w:val="21"/>
              </w:rPr>
            </w:pPr>
          </w:p>
        </w:tc>
      </w:tr>
      <w:tr w:rsidR="0011466E" w:rsidRPr="000E3C71" w:rsidTr="00CC4859">
        <w:tc>
          <w:tcPr>
            <w:tcW w:w="1980" w:type="dxa"/>
            <w:vAlign w:val="center"/>
          </w:tcPr>
          <w:p w:rsidR="0011466E" w:rsidRPr="000E3C71" w:rsidRDefault="0011466E" w:rsidP="003A05CC">
            <w:pPr>
              <w:spacing w:line="360" w:lineRule="auto"/>
              <w:jc w:val="center"/>
              <w:rPr>
                <w:rFonts w:ascii="宋体" w:hAnsi="宋体"/>
                <w:sz w:val="21"/>
                <w:szCs w:val="21"/>
              </w:rPr>
            </w:pPr>
            <w:r>
              <w:rPr>
                <w:rFonts w:ascii="宋体" w:hAnsi="宋体" w:hint="eastAsia"/>
                <w:sz w:val="21"/>
                <w:szCs w:val="21"/>
              </w:rPr>
              <w:t>CreateUserId</w:t>
            </w:r>
          </w:p>
        </w:tc>
        <w:tc>
          <w:tcPr>
            <w:tcW w:w="4682" w:type="dxa"/>
            <w:vAlign w:val="center"/>
          </w:tcPr>
          <w:p w:rsidR="0011466E" w:rsidRPr="000E3C71" w:rsidRDefault="0011466E" w:rsidP="003A05CC">
            <w:pPr>
              <w:spacing w:line="360" w:lineRule="auto"/>
              <w:jc w:val="left"/>
              <w:rPr>
                <w:rFonts w:ascii="宋体" w:hAnsi="宋体"/>
                <w:sz w:val="21"/>
                <w:szCs w:val="21"/>
              </w:rPr>
            </w:pPr>
            <w:r>
              <w:rPr>
                <w:rFonts w:ascii="宋体" w:hAnsi="宋体" w:hint="eastAsia"/>
                <w:sz w:val="21"/>
                <w:szCs w:val="21"/>
              </w:rPr>
              <w:t>创建者用户ID</w:t>
            </w:r>
          </w:p>
        </w:tc>
        <w:tc>
          <w:tcPr>
            <w:tcW w:w="1212" w:type="dxa"/>
            <w:vAlign w:val="center"/>
          </w:tcPr>
          <w:p w:rsidR="0011466E" w:rsidRPr="000E3C71" w:rsidRDefault="0011466E"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11466E" w:rsidRPr="000E3C71" w:rsidRDefault="0011466E" w:rsidP="003A05CC">
            <w:pPr>
              <w:pStyle w:val="PlainText1"/>
              <w:autoSpaceDE/>
              <w:autoSpaceDN/>
              <w:adjustRightInd/>
              <w:jc w:val="center"/>
              <w:rPr>
                <w:rFonts w:hint="default"/>
                <w:szCs w:val="21"/>
              </w:rPr>
            </w:pPr>
            <w:r>
              <w:rPr>
                <w:szCs w:val="21"/>
              </w:rPr>
              <w:t>32</w:t>
            </w:r>
          </w:p>
        </w:tc>
      </w:tr>
      <w:tr w:rsidR="0011466E" w:rsidRPr="000E3C71" w:rsidTr="00CC4859">
        <w:tc>
          <w:tcPr>
            <w:tcW w:w="1980" w:type="dxa"/>
            <w:vAlign w:val="center"/>
          </w:tcPr>
          <w:p w:rsidR="0011466E" w:rsidRDefault="0011466E" w:rsidP="003A05CC">
            <w:pPr>
              <w:spacing w:line="360" w:lineRule="auto"/>
              <w:jc w:val="center"/>
              <w:rPr>
                <w:rFonts w:ascii="宋体" w:hAnsi="宋体"/>
                <w:sz w:val="21"/>
                <w:szCs w:val="21"/>
              </w:rPr>
            </w:pPr>
            <w:r>
              <w:rPr>
                <w:rFonts w:ascii="宋体" w:hAnsi="宋体" w:hint="eastAsia"/>
                <w:sz w:val="21"/>
                <w:szCs w:val="21"/>
              </w:rPr>
              <w:t>RecvUserId</w:t>
            </w:r>
          </w:p>
        </w:tc>
        <w:tc>
          <w:tcPr>
            <w:tcW w:w="4682" w:type="dxa"/>
            <w:vAlign w:val="center"/>
          </w:tcPr>
          <w:p w:rsidR="0011466E" w:rsidRDefault="0011466E" w:rsidP="003A05CC">
            <w:pPr>
              <w:spacing w:line="360" w:lineRule="auto"/>
              <w:jc w:val="left"/>
              <w:rPr>
                <w:rFonts w:ascii="宋体" w:hAnsi="宋体"/>
                <w:sz w:val="21"/>
                <w:szCs w:val="21"/>
              </w:rPr>
            </w:pPr>
            <w:r>
              <w:rPr>
                <w:rFonts w:ascii="宋体" w:hAnsi="宋体" w:hint="eastAsia"/>
                <w:sz w:val="21"/>
                <w:szCs w:val="21"/>
              </w:rPr>
              <w:t>接收者用户ID</w:t>
            </w:r>
          </w:p>
        </w:tc>
        <w:tc>
          <w:tcPr>
            <w:tcW w:w="1212" w:type="dxa"/>
            <w:vAlign w:val="center"/>
          </w:tcPr>
          <w:p w:rsidR="0011466E" w:rsidRDefault="0011466E"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11466E" w:rsidRDefault="0011466E" w:rsidP="003A05CC">
            <w:pPr>
              <w:pStyle w:val="PlainText1"/>
              <w:autoSpaceDE/>
              <w:autoSpaceDN/>
              <w:adjustRightInd/>
              <w:jc w:val="center"/>
              <w:rPr>
                <w:rFonts w:hint="default"/>
                <w:szCs w:val="21"/>
              </w:rPr>
            </w:pPr>
            <w:r>
              <w:rPr>
                <w:szCs w:val="21"/>
              </w:rPr>
              <w:t>32</w:t>
            </w:r>
          </w:p>
        </w:tc>
      </w:tr>
      <w:tr w:rsidR="0011466E" w:rsidRPr="000E3C71" w:rsidTr="00CC4859">
        <w:tc>
          <w:tcPr>
            <w:tcW w:w="1980" w:type="dxa"/>
            <w:vAlign w:val="center"/>
          </w:tcPr>
          <w:p w:rsidR="0011466E" w:rsidRDefault="0011466E" w:rsidP="003A05CC">
            <w:pPr>
              <w:spacing w:line="360" w:lineRule="auto"/>
              <w:jc w:val="center"/>
              <w:rPr>
                <w:rFonts w:ascii="宋体" w:hAnsi="宋体"/>
                <w:sz w:val="21"/>
                <w:szCs w:val="21"/>
              </w:rPr>
            </w:pPr>
            <w:r>
              <w:rPr>
                <w:rFonts w:ascii="宋体" w:hAnsi="宋体" w:hint="eastAsia"/>
                <w:sz w:val="21"/>
                <w:szCs w:val="21"/>
              </w:rPr>
              <w:t>Data</w:t>
            </w:r>
          </w:p>
        </w:tc>
        <w:tc>
          <w:tcPr>
            <w:tcW w:w="4682" w:type="dxa"/>
            <w:vAlign w:val="center"/>
          </w:tcPr>
          <w:p w:rsidR="0011466E" w:rsidRDefault="0011466E" w:rsidP="003A05CC">
            <w:pPr>
              <w:spacing w:line="360" w:lineRule="auto"/>
              <w:jc w:val="left"/>
              <w:rPr>
                <w:rFonts w:ascii="宋体" w:hAnsi="宋体"/>
                <w:sz w:val="21"/>
                <w:szCs w:val="21"/>
              </w:rPr>
            </w:pPr>
            <w:r>
              <w:rPr>
                <w:rFonts w:ascii="宋体" w:hAnsi="宋体" w:hint="eastAsia"/>
                <w:sz w:val="21"/>
                <w:szCs w:val="21"/>
              </w:rPr>
              <w:t>内容</w:t>
            </w:r>
          </w:p>
        </w:tc>
        <w:tc>
          <w:tcPr>
            <w:tcW w:w="1212" w:type="dxa"/>
            <w:vAlign w:val="center"/>
          </w:tcPr>
          <w:p w:rsidR="0011466E" w:rsidRDefault="0011466E" w:rsidP="003A05CC">
            <w:pPr>
              <w:spacing w:line="360" w:lineRule="auto"/>
              <w:jc w:val="center"/>
              <w:rPr>
                <w:rFonts w:ascii="宋体" w:hAnsi="宋体"/>
                <w:sz w:val="21"/>
                <w:szCs w:val="21"/>
              </w:rPr>
            </w:pPr>
            <w:r>
              <w:rPr>
                <w:rFonts w:ascii="宋体" w:hAnsi="宋体" w:hint="eastAsia"/>
                <w:sz w:val="21"/>
                <w:szCs w:val="21"/>
              </w:rPr>
              <w:t>Binary</w:t>
            </w:r>
          </w:p>
        </w:tc>
        <w:tc>
          <w:tcPr>
            <w:tcW w:w="1306" w:type="dxa"/>
            <w:vAlign w:val="center"/>
          </w:tcPr>
          <w:p w:rsidR="0011466E" w:rsidRDefault="0011466E" w:rsidP="003A05CC">
            <w:pPr>
              <w:pStyle w:val="PlainText1"/>
              <w:autoSpaceDE/>
              <w:autoSpaceDN/>
              <w:adjustRightInd/>
              <w:jc w:val="center"/>
              <w:rPr>
                <w:rFonts w:hint="default"/>
                <w:szCs w:val="21"/>
              </w:rPr>
            </w:pPr>
          </w:p>
        </w:tc>
      </w:tr>
    </w:tbl>
    <w:p w:rsidR="007D6DD8" w:rsidRPr="00C403F4" w:rsidRDefault="007D6DD8" w:rsidP="003A05CC">
      <w:pPr>
        <w:spacing w:line="360" w:lineRule="auto"/>
      </w:pPr>
    </w:p>
    <w:p w:rsidR="007D6DD8" w:rsidRDefault="007D6DD8"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7D6DD8" w:rsidRPr="000E3C71" w:rsidTr="00CC4859">
        <w:tc>
          <w:tcPr>
            <w:tcW w:w="1980" w:type="dxa"/>
          </w:tcPr>
          <w:p w:rsidR="007D6DD8" w:rsidRPr="000E3C71" w:rsidRDefault="007D6DD8"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7D6DD8" w:rsidRPr="000E3C71" w:rsidRDefault="007D6DD8"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7D6DD8" w:rsidRPr="000E3C71" w:rsidRDefault="007D6DD8"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7D6DD8" w:rsidRPr="000E3C71" w:rsidRDefault="007D6DD8" w:rsidP="003A05CC">
            <w:pPr>
              <w:spacing w:line="360" w:lineRule="auto"/>
              <w:jc w:val="center"/>
              <w:rPr>
                <w:rFonts w:ascii="宋体" w:hAnsi="宋体"/>
                <w:sz w:val="21"/>
                <w:szCs w:val="21"/>
              </w:rPr>
            </w:pPr>
            <w:r w:rsidRPr="000E3C71">
              <w:rPr>
                <w:rFonts w:ascii="宋体" w:hAnsi="宋体"/>
                <w:sz w:val="21"/>
                <w:szCs w:val="21"/>
              </w:rPr>
              <w:t>长度（字节）</w:t>
            </w:r>
          </w:p>
        </w:tc>
      </w:tr>
      <w:tr w:rsidR="007D6DD8" w:rsidRPr="000E3C71" w:rsidTr="00CC4859">
        <w:tc>
          <w:tcPr>
            <w:tcW w:w="1980" w:type="dxa"/>
            <w:vAlign w:val="center"/>
          </w:tcPr>
          <w:p w:rsidR="007D6DD8" w:rsidRPr="000E3C71" w:rsidRDefault="0011466E" w:rsidP="003A05CC">
            <w:pPr>
              <w:spacing w:line="360" w:lineRule="auto"/>
              <w:jc w:val="center"/>
              <w:rPr>
                <w:rFonts w:ascii="宋体" w:hAnsi="宋体"/>
                <w:sz w:val="21"/>
                <w:szCs w:val="21"/>
              </w:rPr>
            </w:pPr>
            <w:r>
              <w:rPr>
                <w:rFonts w:ascii="宋体" w:hAnsi="宋体" w:hint="eastAsia"/>
                <w:sz w:val="21"/>
                <w:szCs w:val="21"/>
              </w:rPr>
              <w:t>Result</w:t>
            </w:r>
          </w:p>
        </w:tc>
        <w:tc>
          <w:tcPr>
            <w:tcW w:w="4682" w:type="dxa"/>
            <w:vAlign w:val="center"/>
          </w:tcPr>
          <w:p w:rsidR="007D6DD8" w:rsidRDefault="0011466E" w:rsidP="003A05CC">
            <w:pPr>
              <w:spacing w:line="360" w:lineRule="auto"/>
              <w:jc w:val="left"/>
              <w:rPr>
                <w:rFonts w:ascii="宋体" w:hAnsi="宋体"/>
                <w:sz w:val="21"/>
                <w:szCs w:val="21"/>
              </w:rPr>
            </w:pPr>
            <w:r>
              <w:rPr>
                <w:rFonts w:ascii="宋体" w:hAnsi="宋体" w:hint="eastAsia"/>
                <w:sz w:val="21"/>
                <w:szCs w:val="21"/>
              </w:rPr>
              <w:t>TRUE: 成功</w:t>
            </w:r>
          </w:p>
          <w:p w:rsidR="0011466E" w:rsidRPr="000E3C71" w:rsidRDefault="0011466E" w:rsidP="003A05CC">
            <w:pPr>
              <w:spacing w:line="360" w:lineRule="auto"/>
              <w:jc w:val="left"/>
              <w:rPr>
                <w:rFonts w:ascii="宋体" w:hAnsi="宋体"/>
                <w:sz w:val="21"/>
                <w:szCs w:val="21"/>
              </w:rPr>
            </w:pPr>
            <w:r>
              <w:rPr>
                <w:rFonts w:ascii="宋体" w:hAnsi="宋体" w:hint="eastAsia"/>
                <w:sz w:val="21"/>
                <w:szCs w:val="21"/>
              </w:rPr>
              <w:t>FALSE:失败</w:t>
            </w:r>
          </w:p>
        </w:tc>
        <w:tc>
          <w:tcPr>
            <w:tcW w:w="1212" w:type="dxa"/>
            <w:vAlign w:val="center"/>
          </w:tcPr>
          <w:p w:rsidR="007D6DD8" w:rsidRPr="000E3C71" w:rsidRDefault="007D6DD8"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7D6DD8" w:rsidRPr="000E3C71" w:rsidRDefault="007D6DD8" w:rsidP="003A05CC">
            <w:pPr>
              <w:pStyle w:val="PlainText1"/>
              <w:autoSpaceDE/>
              <w:autoSpaceDN/>
              <w:adjustRightInd/>
              <w:jc w:val="center"/>
              <w:rPr>
                <w:rFonts w:hint="default"/>
                <w:szCs w:val="21"/>
              </w:rPr>
            </w:pPr>
          </w:p>
        </w:tc>
      </w:tr>
    </w:tbl>
    <w:p w:rsidR="007D6DD8" w:rsidRDefault="007D6DD8" w:rsidP="003A05CC">
      <w:pPr>
        <w:spacing w:line="360" w:lineRule="auto"/>
        <w:ind w:firstLineChars="200" w:firstLine="480"/>
      </w:pPr>
    </w:p>
    <w:p w:rsidR="0011466E" w:rsidRPr="00857421" w:rsidRDefault="005D1D32" w:rsidP="003A05CC">
      <w:pPr>
        <w:pStyle w:val="3"/>
        <w:spacing w:line="360" w:lineRule="auto"/>
      </w:pPr>
      <w:r>
        <w:rPr>
          <w:rFonts w:hint="eastAsia"/>
        </w:rPr>
        <w:t>查询离线文件</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11466E" w:rsidRPr="000E3C71" w:rsidTr="00CC4859">
        <w:tc>
          <w:tcPr>
            <w:tcW w:w="1980" w:type="dxa"/>
          </w:tcPr>
          <w:p w:rsidR="0011466E" w:rsidRPr="000E3C71" w:rsidRDefault="0011466E" w:rsidP="003A05CC">
            <w:pPr>
              <w:spacing w:line="360" w:lineRule="auto"/>
            </w:pPr>
            <w:r w:rsidRPr="000E3C71">
              <w:rPr>
                <w:rFonts w:hint="eastAsia"/>
              </w:rPr>
              <w:t>接口名称</w:t>
            </w:r>
          </w:p>
        </w:tc>
        <w:tc>
          <w:tcPr>
            <w:tcW w:w="7200" w:type="dxa"/>
          </w:tcPr>
          <w:p w:rsidR="0011466E" w:rsidRPr="000E3C71" w:rsidRDefault="005D1D32" w:rsidP="003A05CC">
            <w:pPr>
              <w:spacing w:line="360" w:lineRule="auto"/>
            </w:pPr>
            <w:r>
              <w:rPr>
                <w:rFonts w:hint="eastAsia"/>
              </w:rPr>
              <w:t>查询没有下载的离线文件</w:t>
            </w:r>
          </w:p>
        </w:tc>
      </w:tr>
      <w:tr w:rsidR="0011466E" w:rsidRPr="000E3C71" w:rsidTr="00CC4859">
        <w:tc>
          <w:tcPr>
            <w:tcW w:w="1980" w:type="dxa"/>
          </w:tcPr>
          <w:p w:rsidR="0011466E" w:rsidRPr="000E3C71" w:rsidRDefault="0011466E" w:rsidP="003A05CC">
            <w:pPr>
              <w:spacing w:line="360" w:lineRule="auto"/>
            </w:pPr>
            <w:r w:rsidRPr="000E3C71">
              <w:rPr>
                <w:rFonts w:hint="eastAsia"/>
              </w:rPr>
              <w:t>接口描述</w:t>
            </w:r>
          </w:p>
        </w:tc>
        <w:tc>
          <w:tcPr>
            <w:tcW w:w="7200" w:type="dxa"/>
          </w:tcPr>
          <w:p w:rsidR="0011466E" w:rsidRPr="000E3C71" w:rsidRDefault="005D1D32" w:rsidP="003A05CC">
            <w:pPr>
              <w:spacing w:line="360" w:lineRule="auto"/>
            </w:pPr>
            <w:r>
              <w:rPr>
                <w:rFonts w:hint="eastAsia"/>
              </w:rPr>
              <w:t>在用户登录以后查询离线文件信息</w:t>
            </w:r>
          </w:p>
        </w:tc>
      </w:tr>
      <w:tr w:rsidR="0011466E" w:rsidRPr="000E3C71" w:rsidTr="00CC4859">
        <w:tc>
          <w:tcPr>
            <w:tcW w:w="1980" w:type="dxa"/>
          </w:tcPr>
          <w:p w:rsidR="0011466E" w:rsidRPr="000E3C71" w:rsidRDefault="0011466E" w:rsidP="003A05CC">
            <w:pPr>
              <w:spacing w:line="360" w:lineRule="auto"/>
            </w:pPr>
            <w:r w:rsidRPr="000E3C71">
              <w:rPr>
                <w:rFonts w:hint="eastAsia"/>
              </w:rPr>
              <w:t>请求接口方法</w:t>
            </w:r>
          </w:p>
        </w:tc>
        <w:tc>
          <w:tcPr>
            <w:tcW w:w="7200" w:type="dxa"/>
          </w:tcPr>
          <w:p w:rsidR="0011466E" w:rsidRPr="000E3C71" w:rsidRDefault="0011466E" w:rsidP="003A05CC">
            <w:pPr>
              <w:spacing w:line="360" w:lineRule="auto"/>
            </w:pPr>
            <w:r>
              <w:rPr>
                <w:rFonts w:hint="eastAsia"/>
              </w:rPr>
              <w:t>OS_</w:t>
            </w:r>
            <w:r w:rsidR="005D1D32">
              <w:rPr>
                <w:rFonts w:hint="eastAsia"/>
              </w:rPr>
              <w:t>Query</w:t>
            </w:r>
            <w:r w:rsidRPr="000E3C71">
              <w:rPr>
                <w:rFonts w:hint="eastAsia"/>
              </w:rPr>
              <w:t>Request</w:t>
            </w:r>
          </w:p>
        </w:tc>
      </w:tr>
      <w:tr w:rsidR="0011466E" w:rsidRPr="000E3C71" w:rsidTr="00CC4859">
        <w:tc>
          <w:tcPr>
            <w:tcW w:w="1980" w:type="dxa"/>
          </w:tcPr>
          <w:p w:rsidR="0011466E" w:rsidRPr="000E3C71" w:rsidRDefault="0011466E" w:rsidP="003A05CC">
            <w:pPr>
              <w:spacing w:line="360" w:lineRule="auto"/>
            </w:pPr>
            <w:r w:rsidRPr="000E3C71">
              <w:rPr>
                <w:rFonts w:hint="eastAsia"/>
              </w:rPr>
              <w:t>应答接口方法</w:t>
            </w:r>
          </w:p>
        </w:tc>
        <w:tc>
          <w:tcPr>
            <w:tcW w:w="7200" w:type="dxa"/>
          </w:tcPr>
          <w:p w:rsidR="0011466E" w:rsidRPr="000E3C71" w:rsidRDefault="0011466E" w:rsidP="003A05CC">
            <w:pPr>
              <w:spacing w:line="360" w:lineRule="auto"/>
            </w:pPr>
            <w:r>
              <w:rPr>
                <w:rFonts w:hint="eastAsia"/>
              </w:rPr>
              <w:t>OS_</w:t>
            </w:r>
            <w:r w:rsidR="005D1D32">
              <w:rPr>
                <w:rFonts w:hint="eastAsia"/>
              </w:rPr>
              <w:t>Query</w:t>
            </w:r>
            <w:r>
              <w:rPr>
                <w:rFonts w:hint="eastAsia"/>
              </w:rPr>
              <w:t>Req</w:t>
            </w:r>
          </w:p>
        </w:tc>
      </w:tr>
      <w:tr w:rsidR="0011466E" w:rsidRPr="000E3C71" w:rsidTr="00CC4859">
        <w:tc>
          <w:tcPr>
            <w:tcW w:w="1980" w:type="dxa"/>
          </w:tcPr>
          <w:p w:rsidR="0011466E" w:rsidRPr="000E3C71" w:rsidRDefault="0011466E" w:rsidP="003A05CC">
            <w:pPr>
              <w:spacing w:line="360" w:lineRule="auto"/>
            </w:pPr>
            <w:r w:rsidRPr="000E3C71">
              <w:rPr>
                <w:rFonts w:hint="eastAsia"/>
              </w:rPr>
              <w:t>接口协议</w:t>
            </w:r>
          </w:p>
        </w:tc>
        <w:tc>
          <w:tcPr>
            <w:tcW w:w="7200" w:type="dxa"/>
          </w:tcPr>
          <w:p w:rsidR="0011466E" w:rsidRPr="000E3C71" w:rsidRDefault="0011466E" w:rsidP="003A05CC">
            <w:pPr>
              <w:spacing w:line="360" w:lineRule="auto"/>
            </w:pPr>
            <w:r>
              <w:rPr>
                <w:rFonts w:hint="eastAsia"/>
              </w:rPr>
              <w:t>HTT</w:t>
            </w:r>
            <w:r w:rsidR="005D1D32">
              <w:rPr>
                <w:rFonts w:hint="eastAsia"/>
              </w:rPr>
              <w:t>P</w:t>
            </w:r>
          </w:p>
        </w:tc>
      </w:tr>
      <w:tr w:rsidR="0011466E" w:rsidRPr="000E3C71" w:rsidTr="00CC4859">
        <w:tc>
          <w:tcPr>
            <w:tcW w:w="1980" w:type="dxa"/>
          </w:tcPr>
          <w:p w:rsidR="0011466E" w:rsidRPr="000E3C71" w:rsidRDefault="0011466E" w:rsidP="003A05CC">
            <w:pPr>
              <w:spacing w:line="360" w:lineRule="auto"/>
            </w:pPr>
            <w:r>
              <w:rPr>
                <w:rFonts w:hint="eastAsia"/>
              </w:rPr>
              <w:t>调用方</w:t>
            </w:r>
          </w:p>
        </w:tc>
        <w:tc>
          <w:tcPr>
            <w:tcW w:w="7200" w:type="dxa"/>
          </w:tcPr>
          <w:p w:rsidR="0011466E" w:rsidRPr="000E3C71" w:rsidRDefault="0011466E" w:rsidP="003A05CC">
            <w:pPr>
              <w:spacing w:line="360" w:lineRule="auto"/>
            </w:pPr>
            <w:r w:rsidRPr="000E3C71">
              <w:rPr>
                <w:rFonts w:hint="eastAsia"/>
              </w:rPr>
              <w:t>PC</w:t>
            </w:r>
            <w:r w:rsidRPr="000E3C71">
              <w:rPr>
                <w:rFonts w:hint="eastAsia"/>
              </w:rPr>
              <w:t>客户端</w:t>
            </w:r>
          </w:p>
        </w:tc>
      </w:tr>
      <w:tr w:rsidR="0011466E" w:rsidRPr="000E3C71" w:rsidTr="00CC4859">
        <w:tc>
          <w:tcPr>
            <w:tcW w:w="1980" w:type="dxa"/>
          </w:tcPr>
          <w:p w:rsidR="0011466E" w:rsidRPr="000E3C71" w:rsidRDefault="0011466E" w:rsidP="003A05CC">
            <w:pPr>
              <w:spacing w:line="360" w:lineRule="auto"/>
            </w:pPr>
            <w:r w:rsidRPr="000E3C71">
              <w:rPr>
                <w:rFonts w:hint="eastAsia"/>
              </w:rPr>
              <w:t>接口提供者</w:t>
            </w:r>
          </w:p>
        </w:tc>
        <w:tc>
          <w:tcPr>
            <w:tcW w:w="7200" w:type="dxa"/>
          </w:tcPr>
          <w:p w:rsidR="0011466E" w:rsidRPr="000E3C71" w:rsidRDefault="0011466E" w:rsidP="003A05CC">
            <w:pPr>
              <w:spacing w:line="360" w:lineRule="auto"/>
            </w:pPr>
            <w:r w:rsidRPr="000E3C71">
              <w:t>天翼</w:t>
            </w:r>
            <w:r w:rsidRPr="000E3C71">
              <w:t>Live</w:t>
            </w:r>
            <w:r>
              <w:rPr>
                <w:rFonts w:hint="eastAsia"/>
              </w:rPr>
              <w:t>管理</w:t>
            </w:r>
            <w:r w:rsidRPr="000E3C71">
              <w:rPr>
                <w:rFonts w:hint="eastAsia"/>
              </w:rPr>
              <w:t>后台</w:t>
            </w:r>
          </w:p>
        </w:tc>
      </w:tr>
      <w:tr w:rsidR="0011466E" w:rsidRPr="000E3C71" w:rsidTr="00CC4859">
        <w:tc>
          <w:tcPr>
            <w:tcW w:w="1980" w:type="dxa"/>
          </w:tcPr>
          <w:p w:rsidR="0011466E" w:rsidRPr="000E3C71" w:rsidRDefault="0011466E" w:rsidP="003A05CC">
            <w:pPr>
              <w:spacing w:line="360" w:lineRule="auto"/>
            </w:pPr>
          </w:p>
        </w:tc>
        <w:tc>
          <w:tcPr>
            <w:tcW w:w="7200" w:type="dxa"/>
          </w:tcPr>
          <w:p w:rsidR="0011466E" w:rsidRPr="000E3C71" w:rsidRDefault="0011466E" w:rsidP="003A05CC">
            <w:pPr>
              <w:spacing w:line="360" w:lineRule="auto"/>
            </w:pPr>
          </w:p>
        </w:tc>
      </w:tr>
    </w:tbl>
    <w:p w:rsidR="0011466E" w:rsidRPr="000E3C71" w:rsidRDefault="0011466E"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11466E" w:rsidRPr="000E3C71" w:rsidTr="00CC4859">
        <w:tc>
          <w:tcPr>
            <w:tcW w:w="1980" w:type="dxa"/>
          </w:tcPr>
          <w:p w:rsidR="0011466E" w:rsidRPr="000E3C71" w:rsidRDefault="0011466E"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lastRenderedPageBreak/>
              <w:t>名称</w:t>
            </w:r>
          </w:p>
        </w:tc>
        <w:tc>
          <w:tcPr>
            <w:tcW w:w="4682" w:type="dxa"/>
          </w:tcPr>
          <w:p w:rsidR="0011466E" w:rsidRPr="000E3C71" w:rsidRDefault="0011466E"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11466E" w:rsidRPr="000E3C71" w:rsidRDefault="0011466E"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11466E" w:rsidRPr="000E3C71" w:rsidRDefault="0011466E" w:rsidP="003A05CC">
            <w:pPr>
              <w:spacing w:line="360" w:lineRule="auto"/>
              <w:jc w:val="center"/>
              <w:rPr>
                <w:rFonts w:ascii="宋体" w:hAnsi="宋体"/>
                <w:sz w:val="21"/>
                <w:szCs w:val="21"/>
              </w:rPr>
            </w:pPr>
            <w:r w:rsidRPr="000E3C71">
              <w:rPr>
                <w:rFonts w:ascii="宋体" w:hAnsi="宋体"/>
                <w:sz w:val="21"/>
                <w:szCs w:val="21"/>
              </w:rPr>
              <w:t>长度（字节）</w:t>
            </w:r>
          </w:p>
        </w:tc>
      </w:tr>
      <w:tr w:rsidR="0011466E" w:rsidRPr="000E3C71" w:rsidTr="00CC4859">
        <w:tc>
          <w:tcPr>
            <w:tcW w:w="1980" w:type="dxa"/>
            <w:vAlign w:val="center"/>
          </w:tcPr>
          <w:p w:rsidR="0011466E" w:rsidRPr="000E3C71" w:rsidRDefault="0011466E" w:rsidP="003A05CC">
            <w:pPr>
              <w:spacing w:line="360" w:lineRule="auto"/>
              <w:jc w:val="center"/>
              <w:rPr>
                <w:rFonts w:ascii="宋体" w:hAnsi="宋体"/>
                <w:sz w:val="21"/>
                <w:szCs w:val="21"/>
              </w:rPr>
            </w:pPr>
            <w:r w:rsidRPr="000E3C71">
              <w:rPr>
                <w:rFonts w:ascii="宋体" w:hAnsi="宋体" w:hint="eastAsia"/>
                <w:sz w:val="21"/>
                <w:szCs w:val="21"/>
              </w:rPr>
              <w:t>SessionToken</w:t>
            </w:r>
          </w:p>
        </w:tc>
        <w:tc>
          <w:tcPr>
            <w:tcW w:w="4682" w:type="dxa"/>
            <w:vAlign w:val="center"/>
          </w:tcPr>
          <w:p w:rsidR="0011466E" w:rsidRPr="000E3C71" w:rsidRDefault="0011466E" w:rsidP="003A05CC">
            <w:pPr>
              <w:spacing w:line="360" w:lineRule="auto"/>
              <w:jc w:val="left"/>
              <w:rPr>
                <w:rFonts w:ascii="宋体" w:hAnsi="宋体"/>
                <w:sz w:val="21"/>
                <w:szCs w:val="21"/>
              </w:rPr>
            </w:pPr>
            <w:r w:rsidRPr="000E3C71">
              <w:rPr>
                <w:rFonts w:ascii="宋体" w:hAnsi="宋体" w:hint="eastAsia"/>
                <w:sz w:val="21"/>
                <w:szCs w:val="21"/>
              </w:rPr>
              <w:t>会话令牌</w:t>
            </w:r>
          </w:p>
        </w:tc>
        <w:tc>
          <w:tcPr>
            <w:tcW w:w="1212" w:type="dxa"/>
            <w:vAlign w:val="center"/>
          </w:tcPr>
          <w:p w:rsidR="0011466E" w:rsidRPr="000E3C71" w:rsidRDefault="0011466E"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11466E" w:rsidRPr="000E3C71" w:rsidRDefault="0011466E" w:rsidP="003A05CC">
            <w:pPr>
              <w:pStyle w:val="PlainText1"/>
              <w:autoSpaceDE/>
              <w:autoSpaceDN/>
              <w:adjustRightInd/>
              <w:jc w:val="center"/>
              <w:rPr>
                <w:rFonts w:hint="default"/>
                <w:szCs w:val="21"/>
              </w:rPr>
            </w:pPr>
          </w:p>
        </w:tc>
      </w:tr>
      <w:tr w:rsidR="005D1D32" w:rsidRPr="000E3C71" w:rsidTr="00CC4859">
        <w:tc>
          <w:tcPr>
            <w:tcW w:w="1980" w:type="dxa"/>
            <w:vAlign w:val="center"/>
          </w:tcPr>
          <w:p w:rsidR="005D1D32" w:rsidRPr="000E3C71" w:rsidRDefault="005D1D32" w:rsidP="003A05CC">
            <w:pPr>
              <w:spacing w:line="360" w:lineRule="auto"/>
              <w:jc w:val="center"/>
              <w:rPr>
                <w:rFonts w:ascii="宋体" w:hAnsi="宋体"/>
                <w:sz w:val="21"/>
                <w:szCs w:val="21"/>
              </w:rPr>
            </w:pPr>
            <w:r>
              <w:rPr>
                <w:rFonts w:ascii="宋体" w:hAnsi="宋体" w:hint="eastAsia"/>
                <w:sz w:val="21"/>
                <w:szCs w:val="21"/>
              </w:rPr>
              <w:t>UserId</w:t>
            </w:r>
          </w:p>
        </w:tc>
        <w:tc>
          <w:tcPr>
            <w:tcW w:w="4682" w:type="dxa"/>
            <w:vAlign w:val="center"/>
          </w:tcPr>
          <w:p w:rsidR="005D1D32" w:rsidRPr="000E3C71" w:rsidRDefault="005D1D32" w:rsidP="003A05CC">
            <w:pPr>
              <w:spacing w:line="360" w:lineRule="auto"/>
              <w:jc w:val="left"/>
              <w:rPr>
                <w:rFonts w:ascii="宋体" w:hAnsi="宋体"/>
                <w:sz w:val="21"/>
                <w:szCs w:val="21"/>
              </w:rPr>
            </w:pPr>
            <w:r>
              <w:rPr>
                <w:rFonts w:ascii="宋体" w:hAnsi="宋体" w:hint="eastAsia"/>
                <w:sz w:val="21"/>
                <w:szCs w:val="21"/>
              </w:rPr>
              <w:t>接收者用户ID</w:t>
            </w:r>
          </w:p>
        </w:tc>
        <w:tc>
          <w:tcPr>
            <w:tcW w:w="1212" w:type="dxa"/>
            <w:vAlign w:val="center"/>
          </w:tcPr>
          <w:p w:rsidR="005D1D32" w:rsidRPr="000E3C71" w:rsidRDefault="005D1D32"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5D1D32" w:rsidRPr="000E3C71" w:rsidRDefault="005D1D32" w:rsidP="003A05CC">
            <w:pPr>
              <w:pStyle w:val="PlainText1"/>
              <w:autoSpaceDE/>
              <w:autoSpaceDN/>
              <w:adjustRightInd/>
              <w:jc w:val="center"/>
              <w:rPr>
                <w:rFonts w:hint="default"/>
                <w:szCs w:val="21"/>
              </w:rPr>
            </w:pPr>
            <w:r>
              <w:rPr>
                <w:szCs w:val="21"/>
              </w:rPr>
              <w:t xml:space="preserve">32 </w:t>
            </w:r>
          </w:p>
        </w:tc>
      </w:tr>
    </w:tbl>
    <w:p w:rsidR="0011466E" w:rsidRPr="00C403F4" w:rsidRDefault="0011466E" w:rsidP="003A05CC">
      <w:pPr>
        <w:spacing w:line="360" w:lineRule="auto"/>
      </w:pPr>
    </w:p>
    <w:p w:rsidR="0011466E" w:rsidRDefault="0011466E"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11466E" w:rsidRPr="000E3C71" w:rsidTr="00CC4859">
        <w:tc>
          <w:tcPr>
            <w:tcW w:w="1980" w:type="dxa"/>
          </w:tcPr>
          <w:p w:rsidR="0011466E" w:rsidRPr="000E3C71" w:rsidRDefault="0011466E"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11466E" w:rsidRPr="000E3C71" w:rsidRDefault="0011466E"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11466E" w:rsidRPr="000E3C71" w:rsidRDefault="0011466E"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11466E" w:rsidRPr="000E3C71" w:rsidRDefault="0011466E" w:rsidP="003A05CC">
            <w:pPr>
              <w:spacing w:line="360" w:lineRule="auto"/>
              <w:jc w:val="center"/>
              <w:rPr>
                <w:rFonts w:ascii="宋体" w:hAnsi="宋体"/>
                <w:sz w:val="21"/>
                <w:szCs w:val="21"/>
              </w:rPr>
            </w:pPr>
            <w:r w:rsidRPr="000E3C71">
              <w:rPr>
                <w:rFonts w:ascii="宋体" w:hAnsi="宋体"/>
                <w:sz w:val="21"/>
                <w:szCs w:val="21"/>
              </w:rPr>
              <w:t>长度（字节）</w:t>
            </w:r>
          </w:p>
        </w:tc>
      </w:tr>
      <w:tr w:rsidR="0011466E" w:rsidRPr="000E3C71" w:rsidTr="00CC4859">
        <w:tc>
          <w:tcPr>
            <w:tcW w:w="1980" w:type="dxa"/>
            <w:vAlign w:val="center"/>
          </w:tcPr>
          <w:p w:rsidR="0011466E" w:rsidRPr="000E3C71" w:rsidRDefault="005D1D32" w:rsidP="003A05CC">
            <w:pPr>
              <w:spacing w:line="360" w:lineRule="auto"/>
              <w:jc w:val="center"/>
              <w:rPr>
                <w:rFonts w:ascii="宋体" w:hAnsi="宋体"/>
                <w:sz w:val="21"/>
                <w:szCs w:val="21"/>
              </w:rPr>
            </w:pPr>
            <w:r>
              <w:rPr>
                <w:rFonts w:ascii="宋体" w:hAnsi="宋体" w:hint="eastAsia"/>
                <w:sz w:val="21"/>
                <w:szCs w:val="21"/>
              </w:rPr>
              <w:t>Files</w:t>
            </w:r>
          </w:p>
        </w:tc>
        <w:tc>
          <w:tcPr>
            <w:tcW w:w="4682" w:type="dxa"/>
            <w:vAlign w:val="center"/>
          </w:tcPr>
          <w:p w:rsidR="0011466E" w:rsidRDefault="005D1D32" w:rsidP="003A05CC">
            <w:pPr>
              <w:spacing w:line="360" w:lineRule="auto"/>
              <w:jc w:val="left"/>
              <w:rPr>
                <w:rFonts w:ascii="宋体" w:hAnsi="宋体"/>
                <w:sz w:val="21"/>
                <w:szCs w:val="21"/>
              </w:rPr>
            </w:pPr>
            <w:r>
              <w:rPr>
                <w:rFonts w:ascii="宋体" w:hAnsi="宋体" w:hint="eastAsia"/>
                <w:sz w:val="21"/>
                <w:szCs w:val="21"/>
              </w:rPr>
              <w:t>返回所有的离线文件信息</w:t>
            </w:r>
          </w:p>
          <w:p w:rsidR="005D1D32" w:rsidRDefault="005D1D32" w:rsidP="003A05CC">
            <w:pPr>
              <w:spacing w:line="360" w:lineRule="auto"/>
              <w:jc w:val="left"/>
              <w:rPr>
                <w:rFonts w:ascii="宋体" w:hAnsi="宋体"/>
                <w:sz w:val="21"/>
                <w:szCs w:val="21"/>
              </w:rPr>
            </w:pPr>
            <w:r>
              <w:rPr>
                <w:rFonts w:ascii="宋体" w:hAnsi="宋体" w:hint="eastAsia"/>
                <w:sz w:val="21"/>
                <w:szCs w:val="21"/>
              </w:rPr>
              <w:t>&lt;file&gt;</w:t>
            </w:r>
          </w:p>
          <w:p w:rsidR="0044318F" w:rsidRDefault="0044318F" w:rsidP="003A05CC">
            <w:pPr>
              <w:spacing w:line="360" w:lineRule="auto"/>
              <w:jc w:val="left"/>
              <w:rPr>
                <w:rFonts w:ascii="宋体" w:hAnsi="宋体"/>
                <w:sz w:val="21"/>
                <w:szCs w:val="21"/>
              </w:rPr>
            </w:pPr>
            <w:r>
              <w:rPr>
                <w:rFonts w:ascii="宋体" w:hAnsi="宋体" w:hint="eastAsia"/>
                <w:sz w:val="21"/>
                <w:szCs w:val="21"/>
              </w:rPr>
              <w:t>&lt;fileid&gt;&lt;/fileid&gt;</w:t>
            </w:r>
          </w:p>
          <w:p w:rsidR="005D1D32" w:rsidRDefault="005D1D32" w:rsidP="003A05CC">
            <w:pPr>
              <w:spacing w:line="360" w:lineRule="auto"/>
              <w:jc w:val="left"/>
              <w:rPr>
                <w:rFonts w:ascii="宋体" w:hAnsi="宋体"/>
                <w:sz w:val="21"/>
                <w:szCs w:val="21"/>
              </w:rPr>
            </w:pPr>
            <w:r>
              <w:rPr>
                <w:rFonts w:ascii="宋体" w:hAnsi="宋体" w:hint="eastAsia"/>
                <w:sz w:val="21"/>
                <w:szCs w:val="21"/>
              </w:rPr>
              <w:t>&lt;filename&gt;&lt;/filename&gt;</w:t>
            </w:r>
          </w:p>
          <w:p w:rsidR="005D1D32" w:rsidRDefault="005D1D32" w:rsidP="003A05CC">
            <w:pPr>
              <w:spacing w:line="360" w:lineRule="auto"/>
              <w:jc w:val="left"/>
              <w:rPr>
                <w:rFonts w:ascii="宋体" w:hAnsi="宋体"/>
                <w:sz w:val="21"/>
                <w:szCs w:val="21"/>
              </w:rPr>
            </w:pPr>
            <w:r>
              <w:rPr>
                <w:rFonts w:ascii="宋体" w:hAnsi="宋体" w:hint="eastAsia"/>
                <w:sz w:val="21"/>
                <w:szCs w:val="21"/>
              </w:rPr>
              <w:t>&lt;filesize&gt;&lt;/filesize&gt;</w:t>
            </w:r>
          </w:p>
          <w:p w:rsidR="005D1D32" w:rsidRDefault="005D1D32" w:rsidP="003A05CC">
            <w:pPr>
              <w:spacing w:line="360" w:lineRule="auto"/>
              <w:jc w:val="left"/>
              <w:rPr>
                <w:rFonts w:ascii="宋体" w:hAnsi="宋体"/>
                <w:sz w:val="21"/>
                <w:szCs w:val="21"/>
              </w:rPr>
            </w:pPr>
            <w:r>
              <w:rPr>
                <w:rFonts w:ascii="宋体" w:hAnsi="宋体" w:hint="eastAsia"/>
                <w:sz w:val="21"/>
                <w:szCs w:val="21"/>
              </w:rPr>
              <w:t>&lt;createuser&gt;&lt;/createuser&gt;</w:t>
            </w:r>
          </w:p>
          <w:p w:rsidR="005D1D32" w:rsidRDefault="005D1D32" w:rsidP="003A05CC">
            <w:pPr>
              <w:spacing w:line="360" w:lineRule="auto"/>
              <w:jc w:val="left"/>
              <w:rPr>
                <w:rFonts w:ascii="宋体" w:hAnsi="宋体"/>
                <w:sz w:val="21"/>
                <w:szCs w:val="21"/>
              </w:rPr>
            </w:pPr>
            <w:r>
              <w:rPr>
                <w:rFonts w:ascii="宋体" w:hAnsi="宋体" w:hint="eastAsia"/>
                <w:sz w:val="21"/>
                <w:szCs w:val="21"/>
              </w:rPr>
              <w:t>&lt;createtime&gt;&lt;/createtime&gt;</w:t>
            </w:r>
          </w:p>
          <w:p w:rsidR="005D1D32" w:rsidRPr="000E3C71" w:rsidRDefault="005D1D32" w:rsidP="003A05CC">
            <w:pPr>
              <w:spacing w:line="360" w:lineRule="auto"/>
              <w:jc w:val="left"/>
              <w:rPr>
                <w:rFonts w:ascii="宋体" w:hAnsi="宋体"/>
                <w:sz w:val="21"/>
                <w:szCs w:val="21"/>
              </w:rPr>
            </w:pPr>
            <w:r>
              <w:rPr>
                <w:rFonts w:ascii="宋体" w:hAnsi="宋体" w:hint="eastAsia"/>
                <w:sz w:val="21"/>
                <w:szCs w:val="21"/>
              </w:rPr>
              <w:t>&lt;/file&gt;</w:t>
            </w:r>
          </w:p>
        </w:tc>
        <w:tc>
          <w:tcPr>
            <w:tcW w:w="1212" w:type="dxa"/>
            <w:vAlign w:val="center"/>
          </w:tcPr>
          <w:p w:rsidR="0011466E" w:rsidRPr="000E3C71" w:rsidRDefault="0011466E"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11466E" w:rsidRPr="000E3C71" w:rsidRDefault="0011466E" w:rsidP="003A05CC">
            <w:pPr>
              <w:pStyle w:val="PlainText1"/>
              <w:autoSpaceDE/>
              <w:autoSpaceDN/>
              <w:adjustRightInd/>
              <w:jc w:val="center"/>
              <w:rPr>
                <w:rFonts w:hint="default"/>
                <w:szCs w:val="21"/>
              </w:rPr>
            </w:pPr>
          </w:p>
        </w:tc>
      </w:tr>
    </w:tbl>
    <w:p w:rsidR="0011466E" w:rsidRPr="007D6DD8" w:rsidRDefault="0011466E" w:rsidP="003A05CC">
      <w:pPr>
        <w:spacing w:line="360" w:lineRule="auto"/>
      </w:pPr>
    </w:p>
    <w:p w:rsidR="00AA7B72" w:rsidRPr="00857421" w:rsidRDefault="00AA7B72" w:rsidP="003A05CC">
      <w:pPr>
        <w:pStyle w:val="3"/>
        <w:spacing w:line="360" w:lineRule="auto"/>
      </w:pPr>
      <w:r>
        <w:rPr>
          <w:rFonts w:hint="eastAsia"/>
        </w:rPr>
        <w:t>删除离线文件</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AA7B72" w:rsidRPr="000E3C71" w:rsidTr="00CC4859">
        <w:tc>
          <w:tcPr>
            <w:tcW w:w="1980" w:type="dxa"/>
          </w:tcPr>
          <w:p w:rsidR="00AA7B72" w:rsidRPr="000E3C71" w:rsidRDefault="00AA7B72" w:rsidP="003A05CC">
            <w:pPr>
              <w:spacing w:line="360" w:lineRule="auto"/>
            </w:pPr>
            <w:r w:rsidRPr="000E3C71">
              <w:rPr>
                <w:rFonts w:hint="eastAsia"/>
              </w:rPr>
              <w:t>接口名称</w:t>
            </w:r>
          </w:p>
        </w:tc>
        <w:tc>
          <w:tcPr>
            <w:tcW w:w="7200" w:type="dxa"/>
          </w:tcPr>
          <w:p w:rsidR="00AA7B72" w:rsidRPr="000E3C71" w:rsidRDefault="00AA7B72" w:rsidP="003A05CC">
            <w:pPr>
              <w:spacing w:line="360" w:lineRule="auto"/>
            </w:pPr>
            <w:r>
              <w:rPr>
                <w:rFonts w:hint="eastAsia"/>
              </w:rPr>
              <w:t>删除离线文件</w:t>
            </w:r>
          </w:p>
        </w:tc>
      </w:tr>
      <w:tr w:rsidR="00AA7B72" w:rsidRPr="000E3C71" w:rsidTr="00CC4859">
        <w:tc>
          <w:tcPr>
            <w:tcW w:w="1980" w:type="dxa"/>
          </w:tcPr>
          <w:p w:rsidR="00AA7B72" w:rsidRPr="000E3C71" w:rsidRDefault="00AA7B72" w:rsidP="003A05CC">
            <w:pPr>
              <w:spacing w:line="360" w:lineRule="auto"/>
            </w:pPr>
            <w:r w:rsidRPr="000E3C71">
              <w:rPr>
                <w:rFonts w:hint="eastAsia"/>
              </w:rPr>
              <w:t>接口描述</w:t>
            </w:r>
          </w:p>
        </w:tc>
        <w:tc>
          <w:tcPr>
            <w:tcW w:w="7200" w:type="dxa"/>
          </w:tcPr>
          <w:p w:rsidR="00AA7B72" w:rsidRPr="000E3C71" w:rsidRDefault="00174C03" w:rsidP="003A05CC">
            <w:pPr>
              <w:spacing w:line="360" w:lineRule="auto"/>
            </w:pPr>
            <w:r>
              <w:rPr>
                <w:rFonts w:hint="eastAsia"/>
              </w:rPr>
              <w:t>删除</w:t>
            </w:r>
            <w:r w:rsidR="00AA7B72">
              <w:rPr>
                <w:rFonts w:hint="eastAsia"/>
              </w:rPr>
              <w:t>离线文件信息</w:t>
            </w:r>
          </w:p>
        </w:tc>
      </w:tr>
      <w:tr w:rsidR="00AA7B72" w:rsidRPr="000E3C71" w:rsidTr="00CC4859">
        <w:tc>
          <w:tcPr>
            <w:tcW w:w="1980" w:type="dxa"/>
          </w:tcPr>
          <w:p w:rsidR="00AA7B72" w:rsidRPr="000E3C71" w:rsidRDefault="00AA7B72" w:rsidP="003A05CC">
            <w:pPr>
              <w:spacing w:line="360" w:lineRule="auto"/>
            </w:pPr>
            <w:r w:rsidRPr="000E3C71">
              <w:rPr>
                <w:rFonts w:hint="eastAsia"/>
              </w:rPr>
              <w:t>请求接口方法</w:t>
            </w:r>
          </w:p>
        </w:tc>
        <w:tc>
          <w:tcPr>
            <w:tcW w:w="7200" w:type="dxa"/>
          </w:tcPr>
          <w:p w:rsidR="00AA7B72" w:rsidRPr="000E3C71" w:rsidRDefault="00AA7B72" w:rsidP="003A05CC">
            <w:pPr>
              <w:spacing w:line="360" w:lineRule="auto"/>
            </w:pPr>
            <w:r>
              <w:rPr>
                <w:rFonts w:hint="eastAsia"/>
              </w:rPr>
              <w:t>OS_</w:t>
            </w:r>
            <w:r w:rsidR="0044318F">
              <w:rPr>
                <w:rFonts w:hint="eastAsia"/>
              </w:rPr>
              <w:t>Delete</w:t>
            </w:r>
            <w:r w:rsidRPr="000E3C71">
              <w:rPr>
                <w:rFonts w:hint="eastAsia"/>
              </w:rPr>
              <w:t>Request</w:t>
            </w:r>
          </w:p>
        </w:tc>
      </w:tr>
      <w:tr w:rsidR="00AA7B72" w:rsidRPr="000E3C71" w:rsidTr="00CC4859">
        <w:tc>
          <w:tcPr>
            <w:tcW w:w="1980" w:type="dxa"/>
          </w:tcPr>
          <w:p w:rsidR="00AA7B72" w:rsidRPr="000E3C71" w:rsidRDefault="00AA7B72" w:rsidP="003A05CC">
            <w:pPr>
              <w:spacing w:line="360" w:lineRule="auto"/>
            </w:pPr>
            <w:r w:rsidRPr="000E3C71">
              <w:rPr>
                <w:rFonts w:hint="eastAsia"/>
              </w:rPr>
              <w:t>应答接口方法</w:t>
            </w:r>
          </w:p>
        </w:tc>
        <w:tc>
          <w:tcPr>
            <w:tcW w:w="7200" w:type="dxa"/>
          </w:tcPr>
          <w:p w:rsidR="00AA7B72" w:rsidRPr="000E3C71" w:rsidRDefault="00AA7B72" w:rsidP="003A05CC">
            <w:pPr>
              <w:spacing w:line="360" w:lineRule="auto"/>
            </w:pPr>
            <w:r>
              <w:rPr>
                <w:rFonts w:hint="eastAsia"/>
              </w:rPr>
              <w:t>OS_</w:t>
            </w:r>
            <w:r w:rsidR="0044318F">
              <w:rPr>
                <w:rFonts w:hint="eastAsia"/>
              </w:rPr>
              <w:t>Delete</w:t>
            </w:r>
            <w:r>
              <w:rPr>
                <w:rFonts w:hint="eastAsia"/>
              </w:rPr>
              <w:t>Req</w:t>
            </w:r>
          </w:p>
        </w:tc>
      </w:tr>
      <w:tr w:rsidR="00AA7B72" w:rsidRPr="000E3C71" w:rsidTr="00CC4859">
        <w:tc>
          <w:tcPr>
            <w:tcW w:w="1980" w:type="dxa"/>
          </w:tcPr>
          <w:p w:rsidR="00AA7B72" w:rsidRPr="000E3C71" w:rsidRDefault="00AA7B72" w:rsidP="003A05CC">
            <w:pPr>
              <w:spacing w:line="360" w:lineRule="auto"/>
            </w:pPr>
            <w:r w:rsidRPr="000E3C71">
              <w:rPr>
                <w:rFonts w:hint="eastAsia"/>
              </w:rPr>
              <w:t>接口协议</w:t>
            </w:r>
          </w:p>
        </w:tc>
        <w:tc>
          <w:tcPr>
            <w:tcW w:w="7200" w:type="dxa"/>
          </w:tcPr>
          <w:p w:rsidR="00AA7B72" w:rsidRPr="000E3C71" w:rsidRDefault="00AA7B72" w:rsidP="003A05CC">
            <w:pPr>
              <w:spacing w:line="360" w:lineRule="auto"/>
            </w:pPr>
            <w:r>
              <w:rPr>
                <w:rFonts w:hint="eastAsia"/>
              </w:rPr>
              <w:t>HTTP</w:t>
            </w:r>
          </w:p>
        </w:tc>
      </w:tr>
      <w:tr w:rsidR="00AA7B72" w:rsidRPr="000E3C71" w:rsidTr="00CC4859">
        <w:tc>
          <w:tcPr>
            <w:tcW w:w="1980" w:type="dxa"/>
          </w:tcPr>
          <w:p w:rsidR="00AA7B72" w:rsidRPr="000E3C71" w:rsidRDefault="00AA7B72" w:rsidP="003A05CC">
            <w:pPr>
              <w:spacing w:line="360" w:lineRule="auto"/>
            </w:pPr>
            <w:r>
              <w:rPr>
                <w:rFonts w:hint="eastAsia"/>
              </w:rPr>
              <w:t>调用方</w:t>
            </w:r>
          </w:p>
        </w:tc>
        <w:tc>
          <w:tcPr>
            <w:tcW w:w="7200" w:type="dxa"/>
          </w:tcPr>
          <w:p w:rsidR="00AA7B72" w:rsidRPr="000E3C71" w:rsidRDefault="00AA7B72" w:rsidP="003A05CC">
            <w:pPr>
              <w:spacing w:line="360" w:lineRule="auto"/>
            </w:pPr>
            <w:r w:rsidRPr="000E3C71">
              <w:rPr>
                <w:rFonts w:hint="eastAsia"/>
              </w:rPr>
              <w:t>PC</w:t>
            </w:r>
            <w:r w:rsidRPr="000E3C71">
              <w:rPr>
                <w:rFonts w:hint="eastAsia"/>
              </w:rPr>
              <w:t>客户端</w:t>
            </w:r>
          </w:p>
        </w:tc>
      </w:tr>
      <w:tr w:rsidR="00AA7B72" w:rsidRPr="000E3C71" w:rsidTr="00CC4859">
        <w:tc>
          <w:tcPr>
            <w:tcW w:w="1980" w:type="dxa"/>
          </w:tcPr>
          <w:p w:rsidR="00AA7B72" w:rsidRPr="000E3C71" w:rsidRDefault="00AA7B72" w:rsidP="003A05CC">
            <w:pPr>
              <w:spacing w:line="360" w:lineRule="auto"/>
            </w:pPr>
            <w:r w:rsidRPr="000E3C71">
              <w:rPr>
                <w:rFonts w:hint="eastAsia"/>
              </w:rPr>
              <w:t>接口提供者</w:t>
            </w:r>
          </w:p>
        </w:tc>
        <w:tc>
          <w:tcPr>
            <w:tcW w:w="7200" w:type="dxa"/>
          </w:tcPr>
          <w:p w:rsidR="00AA7B72" w:rsidRPr="000E3C71" w:rsidRDefault="00AA7B72" w:rsidP="003A05CC">
            <w:pPr>
              <w:spacing w:line="360" w:lineRule="auto"/>
            </w:pPr>
            <w:r w:rsidRPr="000E3C71">
              <w:t>天翼</w:t>
            </w:r>
            <w:r w:rsidRPr="000E3C71">
              <w:t>Live</w:t>
            </w:r>
            <w:r>
              <w:rPr>
                <w:rFonts w:hint="eastAsia"/>
              </w:rPr>
              <w:t>管理</w:t>
            </w:r>
            <w:r w:rsidRPr="000E3C71">
              <w:rPr>
                <w:rFonts w:hint="eastAsia"/>
              </w:rPr>
              <w:t>后台</w:t>
            </w:r>
          </w:p>
        </w:tc>
      </w:tr>
      <w:tr w:rsidR="00AA7B72" w:rsidRPr="000E3C71" w:rsidTr="00CC4859">
        <w:tc>
          <w:tcPr>
            <w:tcW w:w="1980" w:type="dxa"/>
          </w:tcPr>
          <w:p w:rsidR="00AA7B72" w:rsidRPr="000E3C71" w:rsidRDefault="00AA7B72" w:rsidP="003A05CC">
            <w:pPr>
              <w:spacing w:line="360" w:lineRule="auto"/>
            </w:pPr>
          </w:p>
        </w:tc>
        <w:tc>
          <w:tcPr>
            <w:tcW w:w="7200" w:type="dxa"/>
          </w:tcPr>
          <w:p w:rsidR="00AA7B72" w:rsidRPr="000E3C71" w:rsidRDefault="00AA7B72" w:rsidP="003A05CC">
            <w:pPr>
              <w:spacing w:line="360" w:lineRule="auto"/>
            </w:pPr>
          </w:p>
        </w:tc>
      </w:tr>
    </w:tbl>
    <w:p w:rsidR="00AA7B72" w:rsidRPr="000E3C71" w:rsidRDefault="00AA7B72"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AA7B72" w:rsidRPr="000E3C71" w:rsidTr="00CC4859">
        <w:tc>
          <w:tcPr>
            <w:tcW w:w="1980" w:type="dxa"/>
          </w:tcPr>
          <w:p w:rsidR="00AA7B72" w:rsidRPr="000E3C71" w:rsidRDefault="00AA7B72"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AA7B72" w:rsidRPr="000E3C71" w:rsidRDefault="00AA7B72"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AA7B72" w:rsidRPr="000E3C71" w:rsidRDefault="00AA7B72"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AA7B72" w:rsidRPr="000E3C71" w:rsidRDefault="00AA7B72" w:rsidP="003A05CC">
            <w:pPr>
              <w:spacing w:line="360" w:lineRule="auto"/>
              <w:jc w:val="center"/>
              <w:rPr>
                <w:rFonts w:ascii="宋体" w:hAnsi="宋体"/>
                <w:sz w:val="21"/>
                <w:szCs w:val="21"/>
              </w:rPr>
            </w:pPr>
            <w:r w:rsidRPr="000E3C71">
              <w:rPr>
                <w:rFonts w:ascii="宋体" w:hAnsi="宋体"/>
                <w:sz w:val="21"/>
                <w:szCs w:val="21"/>
              </w:rPr>
              <w:t>长度（字节）</w:t>
            </w:r>
          </w:p>
        </w:tc>
      </w:tr>
      <w:tr w:rsidR="00AA7B72" w:rsidRPr="000E3C71" w:rsidTr="00CC4859">
        <w:tc>
          <w:tcPr>
            <w:tcW w:w="1980" w:type="dxa"/>
            <w:vAlign w:val="center"/>
          </w:tcPr>
          <w:p w:rsidR="00AA7B72" w:rsidRPr="000E3C71" w:rsidRDefault="00AA7B72" w:rsidP="003A05CC">
            <w:pPr>
              <w:spacing w:line="360" w:lineRule="auto"/>
              <w:jc w:val="center"/>
              <w:rPr>
                <w:rFonts w:ascii="宋体" w:hAnsi="宋体"/>
                <w:sz w:val="21"/>
                <w:szCs w:val="21"/>
              </w:rPr>
            </w:pPr>
            <w:r w:rsidRPr="000E3C71">
              <w:rPr>
                <w:rFonts w:ascii="宋体" w:hAnsi="宋体" w:hint="eastAsia"/>
                <w:sz w:val="21"/>
                <w:szCs w:val="21"/>
              </w:rPr>
              <w:t>SessionToken</w:t>
            </w:r>
          </w:p>
        </w:tc>
        <w:tc>
          <w:tcPr>
            <w:tcW w:w="4682" w:type="dxa"/>
            <w:vAlign w:val="center"/>
          </w:tcPr>
          <w:p w:rsidR="00AA7B72" w:rsidRPr="000E3C71" w:rsidRDefault="00AA7B72" w:rsidP="003A05CC">
            <w:pPr>
              <w:spacing w:line="360" w:lineRule="auto"/>
              <w:jc w:val="left"/>
              <w:rPr>
                <w:rFonts w:ascii="宋体" w:hAnsi="宋体"/>
                <w:sz w:val="21"/>
                <w:szCs w:val="21"/>
              </w:rPr>
            </w:pPr>
            <w:r w:rsidRPr="000E3C71">
              <w:rPr>
                <w:rFonts w:ascii="宋体" w:hAnsi="宋体" w:hint="eastAsia"/>
                <w:sz w:val="21"/>
                <w:szCs w:val="21"/>
              </w:rPr>
              <w:t>会话令牌</w:t>
            </w:r>
          </w:p>
        </w:tc>
        <w:tc>
          <w:tcPr>
            <w:tcW w:w="1212" w:type="dxa"/>
            <w:vAlign w:val="center"/>
          </w:tcPr>
          <w:p w:rsidR="00AA7B72" w:rsidRPr="000E3C71" w:rsidRDefault="00AA7B72"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AA7B72" w:rsidRPr="000E3C71" w:rsidRDefault="00AA7B72" w:rsidP="003A05CC">
            <w:pPr>
              <w:pStyle w:val="PlainText1"/>
              <w:autoSpaceDE/>
              <w:autoSpaceDN/>
              <w:adjustRightInd/>
              <w:jc w:val="center"/>
              <w:rPr>
                <w:rFonts w:hint="default"/>
                <w:szCs w:val="21"/>
              </w:rPr>
            </w:pPr>
          </w:p>
        </w:tc>
      </w:tr>
      <w:tr w:rsidR="00AA7B72" w:rsidRPr="000E3C71" w:rsidTr="00CC4859">
        <w:tc>
          <w:tcPr>
            <w:tcW w:w="1980" w:type="dxa"/>
            <w:vAlign w:val="center"/>
          </w:tcPr>
          <w:p w:rsidR="00AA7B72" w:rsidRPr="000E3C71" w:rsidRDefault="00AA7B72" w:rsidP="003A05CC">
            <w:pPr>
              <w:spacing w:line="360" w:lineRule="auto"/>
              <w:jc w:val="center"/>
              <w:rPr>
                <w:rFonts w:ascii="宋体" w:hAnsi="宋体"/>
                <w:sz w:val="21"/>
                <w:szCs w:val="21"/>
              </w:rPr>
            </w:pPr>
            <w:r>
              <w:rPr>
                <w:rFonts w:ascii="宋体" w:hAnsi="宋体" w:hint="eastAsia"/>
                <w:sz w:val="21"/>
                <w:szCs w:val="21"/>
              </w:rPr>
              <w:lastRenderedPageBreak/>
              <w:t>UserId</w:t>
            </w:r>
          </w:p>
        </w:tc>
        <w:tc>
          <w:tcPr>
            <w:tcW w:w="4682" w:type="dxa"/>
            <w:vAlign w:val="center"/>
          </w:tcPr>
          <w:p w:rsidR="00AA7B72" w:rsidRPr="000E3C71" w:rsidRDefault="00AA7B72" w:rsidP="003A05CC">
            <w:pPr>
              <w:spacing w:line="360" w:lineRule="auto"/>
              <w:jc w:val="left"/>
              <w:rPr>
                <w:rFonts w:ascii="宋体" w:hAnsi="宋体"/>
                <w:sz w:val="21"/>
                <w:szCs w:val="21"/>
              </w:rPr>
            </w:pPr>
            <w:r>
              <w:rPr>
                <w:rFonts w:ascii="宋体" w:hAnsi="宋体" w:hint="eastAsia"/>
                <w:sz w:val="21"/>
                <w:szCs w:val="21"/>
              </w:rPr>
              <w:t>接收者用户ID</w:t>
            </w:r>
          </w:p>
        </w:tc>
        <w:tc>
          <w:tcPr>
            <w:tcW w:w="1212" w:type="dxa"/>
            <w:vAlign w:val="center"/>
          </w:tcPr>
          <w:p w:rsidR="00AA7B72" w:rsidRPr="000E3C71" w:rsidRDefault="00AA7B72"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AA7B72" w:rsidRPr="000E3C71" w:rsidRDefault="00AA7B72" w:rsidP="003A05CC">
            <w:pPr>
              <w:pStyle w:val="PlainText1"/>
              <w:autoSpaceDE/>
              <w:autoSpaceDN/>
              <w:adjustRightInd/>
              <w:jc w:val="center"/>
              <w:rPr>
                <w:rFonts w:hint="default"/>
                <w:szCs w:val="21"/>
              </w:rPr>
            </w:pPr>
            <w:r>
              <w:rPr>
                <w:szCs w:val="21"/>
              </w:rPr>
              <w:t xml:space="preserve">32 </w:t>
            </w:r>
          </w:p>
        </w:tc>
      </w:tr>
      <w:tr w:rsidR="006431AE" w:rsidRPr="000E3C71" w:rsidTr="00CC4859">
        <w:tc>
          <w:tcPr>
            <w:tcW w:w="1980" w:type="dxa"/>
            <w:vAlign w:val="center"/>
          </w:tcPr>
          <w:p w:rsidR="006431AE" w:rsidRDefault="006431AE" w:rsidP="003A05CC">
            <w:pPr>
              <w:spacing w:line="360" w:lineRule="auto"/>
              <w:jc w:val="center"/>
              <w:rPr>
                <w:rFonts w:ascii="宋体" w:hAnsi="宋体"/>
                <w:sz w:val="21"/>
                <w:szCs w:val="21"/>
              </w:rPr>
            </w:pPr>
            <w:r>
              <w:rPr>
                <w:rFonts w:ascii="宋体" w:hAnsi="宋体" w:hint="eastAsia"/>
                <w:sz w:val="21"/>
                <w:szCs w:val="21"/>
              </w:rPr>
              <w:t>fileId</w:t>
            </w:r>
          </w:p>
        </w:tc>
        <w:tc>
          <w:tcPr>
            <w:tcW w:w="4682" w:type="dxa"/>
            <w:vAlign w:val="center"/>
          </w:tcPr>
          <w:p w:rsidR="006431AE" w:rsidRDefault="006431AE" w:rsidP="003A05CC">
            <w:pPr>
              <w:spacing w:line="360" w:lineRule="auto"/>
              <w:jc w:val="left"/>
              <w:rPr>
                <w:rFonts w:ascii="宋体" w:hAnsi="宋体"/>
                <w:sz w:val="21"/>
                <w:szCs w:val="21"/>
              </w:rPr>
            </w:pPr>
            <w:r>
              <w:rPr>
                <w:rFonts w:ascii="宋体" w:hAnsi="宋体" w:hint="eastAsia"/>
                <w:sz w:val="21"/>
                <w:szCs w:val="21"/>
              </w:rPr>
              <w:t>要删除的文件名字</w:t>
            </w:r>
          </w:p>
        </w:tc>
        <w:tc>
          <w:tcPr>
            <w:tcW w:w="1212" w:type="dxa"/>
            <w:vAlign w:val="center"/>
          </w:tcPr>
          <w:p w:rsidR="006431AE" w:rsidRDefault="006431AE"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6431AE" w:rsidRDefault="006431AE" w:rsidP="003A05CC">
            <w:pPr>
              <w:pStyle w:val="PlainText1"/>
              <w:autoSpaceDE/>
              <w:autoSpaceDN/>
              <w:adjustRightInd/>
              <w:jc w:val="center"/>
              <w:rPr>
                <w:rFonts w:hint="default"/>
                <w:szCs w:val="21"/>
              </w:rPr>
            </w:pPr>
            <w:r>
              <w:rPr>
                <w:szCs w:val="21"/>
              </w:rPr>
              <w:t>32</w:t>
            </w:r>
          </w:p>
        </w:tc>
      </w:tr>
    </w:tbl>
    <w:p w:rsidR="00AA7B72" w:rsidRPr="00C403F4" w:rsidRDefault="00AA7B72" w:rsidP="003A05CC">
      <w:pPr>
        <w:spacing w:line="360" w:lineRule="auto"/>
      </w:pPr>
    </w:p>
    <w:p w:rsidR="00AA7B72" w:rsidRDefault="00AA7B72"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AA7B72" w:rsidRPr="000E3C71" w:rsidTr="00CC4859">
        <w:tc>
          <w:tcPr>
            <w:tcW w:w="1980" w:type="dxa"/>
          </w:tcPr>
          <w:p w:rsidR="00AA7B72" w:rsidRPr="000E3C71" w:rsidRDefault="00AA7B72"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AA7B72" w:rsidRPr="000E3C71" w:rsidRDefault="00AA7B72"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AA7B72" w:rsidRPr="000E3C71" w:rsidRDefault="00AA7B72"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AA7B72" w:rsidRPr="000E3C71" w:rsidRDefault="00AA7B72" w:rsidP="003A05CC">
            <w:pPr>
              <w:spacing w:line="360" w:lineRule="auto"/>
              <w:jc w:val="center"/>
              <w:rPr>
                <w:rFonts w:ascii="宋体" w:hAnsi="宋体"/>
                <w:sz w:val="21"/>
                <w:szCs w:val="21"/>
              </w:rPr>
            </w:pPr>
            <w:r w:rsidRPr="000E3C71">
              <w:rPr>
                <w:rFonts w:ascii="宋体" w:hAnsi="宋体"/>
                <w:sz w:val="21"/>
                <w:szCs w:val="21"/>
              </w:rPr>
              <w:t>长度（字节）</w:t>
            </w:r>
          </w:p>
        </w:tc>
      </w:tr>
      <w:tr w:rsidR="00AA7B72" w:rsidRPr="000E3C71" w:rsidTr="00CC4859">
        <w:tc>
          <w:tcPr>
            <w:tcW w:w="1980" w:type="dxa"/>
            <w:vAlign w:val="center"/>
          </w:tcPr>
          <w:p w:rsidR="00AA7B72" w:rsidRPr="000E3C71" w:rsidRDefault="006431AE" w:rsidP="003A05CC">
            <w:pPr>
              <w:spacing w:line="360" w:lineRule="auto"/>
              <w:jc w:val="center"/>
              <w:rPr>
                <w:rFonts w:ascii="宋体" w:hAnsi="宋体"/>
                <w:sz w:val="21"/>
                <w:szCs w:val="21"/>
              </w:rPr>
            </w:pPr>
            <w:r>
              <w:rPr>
                <w:rFonts w:ascii="宋体" w:hAnsi="宋体" w:hint="eastAsia"/>
                <w:sz w:val="21"/>
                <w:szCs w:val="21"/>
              </w:rPr>
              <w:t>Result</w:t>
            </w:r>
          </w:p>
        </w:tc>
        <w:tc>
          <w:tcPr>
            <w:tcW w:w="4682" w:type="dxa"/>
            <w:vAlign w:val="center"/>
          </w:tcPr>
          <w:p w:rsidR="00AA7B72" w:rsidRDefault="006431AE" w:rsidP="003A05CC">
            <w:pPr>
              <w:spacing w:line="360" w:lineRule="auto"/>
              <w:jc w:val="left"/>
              <w:rPr>
                <w:rFonts w:ascii="宋体" w:hAnsi="宋体"/>
                <w:sz w:val="21"/>
                <w:szCs w:val="21"/>
              </w:rPr>
            </w:pPr>
            <w:r>
              <w:rPr>
                <w:rFonts w:ascii="宋体" w:hAnsi="宋体" w:hint="eastAsia"/>
                <w:sz w:val="21"/>
                <w:szCs w:val="21"/>
              </w:rPr>
              <w:t>True: 表示成功删除</w:t>
            </w:r>
          </w:p>
          <w:p w:rsidR="006431AE" w:rsidRPr="000E3C71" w:rsidRDefault="006431AE" w:rsidP="003A05CC">
            <w:pPr>
              <w:spacing w:line="360" w:lineRule="auto"/>
              <w:jc w:val="left"/>
              <w:rPr>
                <w:rFonts w:ascii="宋体" w:hAnsi="宋体"/>
                <w:sz w:val="21"/>
                <w:szCs w:val="21"/>
              </w:rPr>
            </w:pPr>
            <w:r>
              <w:rPr>
                <w:rFonts w:ascii="宋体" w:hAnsi="宋体" w:hint="eastAsia"/>
                <w:sz w:val="21"/>
                <w:szCs w:val="21"/>
              </w:rPr>
              <w:t>False:表示删除失败</w:t>
            </w:r>
          </w:p>
        </w:tc>
        <w:tc>
          <w:tcPr>
            <w:tcW w:w="1212" w:type="dxa"/>
            <w:vAlign w:val="center"/>
          </w:tcPr>
          <w:p w:rsidR="00AA7B72" w:rsidRPr="000E3C71" w:rsidRDefault="006431AE"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AA7B72" w:rsidRPr="000E3C71" w:rsidRDefault="00AA7B72" w:rsidP="003A05CC">
            <w:pPr>
              <w:pStyle w:val="PlainText1"/>
              <w:autoSpaceDE/>
              <w:autoSpaceDN/>
              <w:adjustRightInd/>
              <w:jc w:val="center"/>
              <w:rPr>
                <w:rFonts w:hint="default"/>
                <w:szCs w:val="21"/>
              </w:rPr>
            </w:pPr>
          </w:p>
        </w:tc>
      </w:tr>
    </w:tbl>
    <w:p w:rsidR="00AA7B72" w:rsidRPr="007D6DD8" w:rsidRDefault="00AA7B72" w:rsidP="003A05CC">
      <w:pPr>
        <w:spacing w:line="360" w:lineRule="auto"/>
      </w:pPr>
    </w:p>
    <w:p w:rsidR="00174C03" w:rsidRPr="00857421" w:rsidRDefault="00174C03" w:rsidP="003A05CC">
      <w:pPr>
        <w:pStyle w:val="3"/>
        <w:spacing w:line="360" w:lineRule="auto"/>
      </w:pPr>
      <w:r>
        <w:rPr>
          <w:rFonts w:hint="eastAsia"/>
        </w:rPr>
        <w:t>下载离线文件</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174C03" w:rsidRPr="000E3C71" w:rsidTr="00CC4859">
        <w:tc>
          <w:tcPr>
            <w:tcW w:w="1980" w:type="dxa"/>
          </w:tcPr>
          <w:p w:rsidR="00174C03" w:rsidRPr="000E3C71" w:rsidRDefault="00174C03" w:rsidP="003A05CC">
            <w:pPr>
              <w:spacing w:line="360" w:lineRule="auto"/>
            </w:pPr>
            <w:r w:rsidRPr="000E3C71">
              <w:rPr>
                <w:rFonts w:hint="eastAsia"/>
              </w:rPr>
              <w:t>接口名称</w:t>
            </w:r>
          </w:p>
        </w:tc>
        <w:tc>
          <w:tcPr>
            <w:tcW w:w="7200" w:type="dxa"/>
          </w:tcPr>
          <w:p w:rsidR="00174C03" w:rsidRPr="000E3C71" w:rsidRDefault="00174C03" w:rsidP="003A05CC">
            <w:pPr>
              <w:spacing w:line="360" w:lineRule="auto"/>
            </w:pPr>
            <w:r>
              <w:rPr>
                <w:rFonts w:hint="eastAsia"/>
              </w:rPr>
              <w:t>下载离线文件</w:t>
            </w:r>
          </w:p>
        </w:tc>
      </w:tr>
      <w:tr w:rsidR="00174C03" w:rsidRPr="000E3C71" w:rsidTr="00CC4859">
        <w:tc>
          <w:tcPr>
            <w:tcW w:w="1980" w:type="dxa"/>
          </w:tcPr>
          <w:p w:rsidR="00174C03" w:rsidRPr="000E3C71" w:rsidRDefault="00174C03" w:rsidP="003A05CC">
            <w:pPr>
              <w:spacing w:line="360" w:lineRule="auto"/>
            </w:pPr>
            <w:r w:rsidRPr="000E3C71">
              <w:rPr>
                <w:rFonts w:hint="eastAsia"/>
              </w:rPr>
              <w:t>接口描述</w:t>
            </w:r>
          </w:p>
        </w:tc>
        <w:tc>
          <w:tcPr>
            <w:tcW w:w="7200" w:type="dxa"/>
          </w:tcPr>
          <w:p w:rsidR="00174C03" w:rsidRPr="000E3C71" w:rsidRDefault="00D44CBC" w:rsidP="003A05CC">
            <w:pPr>
              <w:spacing w:line="360" w:lineRule="auto"/>
            </w:pPr>
            <w:r>
              <w:rPr>
                <w:rFonts w:hint="eastAsia"/>
              </w:rPr>
              <w:t>从某个文件的某个位置开始下载</w:t>
            </w:r>
          </w:p>
        </w:tc>
      </w:tr>
      <w:tr w:rsidR="00174C03" w:rsidRPr="000E3C71" w:rsidTr="00CC4859">
        <w:tc>
          <w:tcPr>
            <w:tcW w:w="1980" w:type="dxa"/>
          </w:tcPr>
          <w:p w:rsidR="00174C03" w:rsidRPr="000E3C71" w:rsidRDefault="00174C03" w:rsidP="003A05CC">
            <w:pPr>
              <w:spacing w:line="360" w:lineRule="auto"/>
            </w:pPr>
            <w:r w:rsidRPr="000E3C71">
              <w:rPr>
                <w:rFonts w:hint="eastAsia"/>
              </w:rPr>
              <w:t>请求接口方法</w:t>
            </w:r>
          </w:p>
        </w:tc>
        <w:tc>
          <w:tcPr>
            <w:tcW w:w="7200" w:type="dxa"/>
          </w:tcPr>
          <w:p w:rsidR="00174C03" w:rsidRPr="000E3C71" w:rsidRDefault="00174C03" w:rsidP="003A05CC">
            <w:pPr>
              <w:spacing w:line="360" w:lineRule="auto"/>
            </w:pPr>
            <w:r>
              <w:rPr>
                <w:rFonts w:hint="eastAsia"/>
              </w:rPr>
              <w:t>OS_</w:t>
            </w:r>
            <w:r w:rsidR="00D44CBC">
              <w:rPr>
                <w:rFonts w:hint="eastAsia"/>
              </w:rPr>
              <w:t>Download</w:t>
            </w:r>
            <w:r w:rsidRPr="000E3C71">
              <w:rPr>
                <w:rFonts w:hint="eastAsia"/>
              </w:rPr>
              <w:t>Request</w:t>
            </w:r>
          </w:p>
        </w:tc>
      </w:tr>
      <w:tr w:rsidR="00174C03" w:rsidRPr="000E3C71" w:rsidTr="00CC4859">
        <w:tc>
          <w:tcPr>
            <w:tcW w:w="1980" w:type="dxa"/>
          </w:tcPr>
          <w:p w:rsidR="00174C03" w:rsidRPr="000E3C71" w:rsidRDefault="00174C03" w:rsidP="003A05CC">
            <w:pPr>
              <w:spacing w:line="360" w:lineRule="auto"/>
            </w:pPr>
            <w:r w:rsidRPr="000E3C71">
              <w:rPr>
                <w:rFonts w:hint="eastAsia"/>
              </w:rPr>
              <w:t>应答接口方法</w:t>
            </w:r>
          </w:p>
        </w:tc>
        <w:tc>
          <w:tcPr>
            <w:tcW w:w="7200" w:type="dxa"/>
          </w:tcPr>
          <w:p w:rsidR="00174C03" w:rsidRPr="000E3C71" w:rsidRDefault="00174C03" w:rsidP="003A05CC">
            <w:pPr>
              <w:spacing w:line="360" w:lineRule="auto"/>
            </w:pPr>
            <w:r>
              <w:rPr>
                <w:rFonts w:hint="eastAsia"/>
              </w:rPr>
              <w:t>OS_</w:t>
            </w:r>
            <w:r w:rsidR="00D44CBC">
              <w:rPr>
                <w:rFonts w:hint="eastAsia"/>
              </w:rPr>
              <w:t>Download</w:t>
            </w:r>
            <w:r>
              <w:rPr>
                <w:rFonts w:hint="eastAsia"/>
              </w:rPr>
              <w:t>Req</w:t>
            </w:r>
          </w:p>
        </w:tc>
      </w:tr>
      <w:tr w:rsidR="00174C03" w:rsidRPr="000E3C71" w:rsidTr="00CC4859">
        <w:tc>
          <w:tcPr>
            <w:tcW w:w="1980" w:type="dxa"/>
          </w:tcPr>
          <w:p w:rsidR="00174C03" w:rsidRPr="000E3C71" w:rsidRDefault="00174C03" w:rsidP="003A05CC">
            <w:pPr>
              <w:spacing w:line="360" w:lineRule="auto"/>
            </w:pPr>
            <w:r w:rsidRPr="000E3C71">
              <w:rPr>
                <w:rFonts w:hint="eastAsia"/>
              </w:rPr>
              <w:t>接口协议</w:t>
            </w:r>
          </w:p>
        </w:tc>
        <w:tc>
          <w:tcPr>
            <w:tcW w:w="7200" w:type="dxa"/>
          </w:tcPr>
          <w:p w:rsidR="00174C03" w:rsidRPr="000E3C71" w:rsidRDefault="00174C03" w:rsidP="003A05CC">
            <w:pPr>
              <w:spacing w:line="360" w:lineRule="auto"/>
            </w:pPr>
            <w:r>
              <w:rPr>
                <w:rFonts w:hint="eastAsia"/>
              </w:rPr>
              <w:t>HTTP</w:t>
            </w:r>
          </w:p>
        </w:tc>
      </w:tr>
      <w:tr w:rsidR="00174C03" w:rsidRPr="000E3C71" w:rsidTr="00CC4859">
        <w:tc>
          <w:tcPr>
            <w:tcW w:w="1980" w:type="dxa"/>
          </w:tcPr>
          <w:p w:rsidR="00174C03" w:rsidRPr="000E3C71" w:rsidRDefault="00174C03" w:rsidP="003A05CC">
            <w:pPr>
              <w:spacing w:line="360" w:lineRule="auto"/>
            </w:pPr>
            <w:r>
              <w:rPr>
                <w:rFonts w:hint="eastAsia"/>
              </w:rPr>
              <w:t>调用方</w:t>
            </w:r>
          </w:p>
        </w:tc>
        <w:tc>
          <w:tcPr>
            <w:tcW w:w="7200" w:type="dxa"/>
          </w:tcPr>
          <w:p w:rsidR="00174C03" w:rsidRPr="000E3C71" w:rsidRDefault="00174C03" w:rsidP="003A05CC">
            <w:pPr>
              <w:spacing w:line="360" w:lineRule="auto"/>
            </w:pPr>
            <w:r w:rsidRPr="000E3C71">
              <w:rPr>
                <w:rFonts w:hint="eastAsia"/>
              </w:rPr>
              <w:t>PC</w:t>
            </w:r>
            <w:r w:rsidRPr="000E3C71">
              <w:rPr>
                <w:rFonts w:hint="eastAsia"/>
              </w:rPr>
              <w:t>客户端</w:t>
            </w:r>
          </w:p>
        </w:tc>
      </w:tr>
      <w:tr w:rsidR="00174C03" w:rsidRPr="000E3C71" w:rsidTr="00CC4859">
        <w:tc>
          <w:tcPr>
            <w:tcW w:w="1980" w:type="dxa"/>
          </w:tcPr>
          <w:p w:rsidR="00174C03" w:rsidRPr="000E3C71" w:rsidRDefault="00174C03" w:rsidP="003A05CC">
            <w:pPr>
              <w:spacing w:line="360" w:lineRule="auto"/>
            </w:pPr>
            <w:r w:rsidRPr="000E3C71">
              <w:rPr>
                <w:rFonts w:hint="eastAsia"/>
              </w:rPr>
              <w:t>接口提供者</w:t>
            </w:r>
          </w:p>
        </w:tc>
        <w:tc>
          <w:tcPr>
            <w:tcW w:w="7200" w:type="dxa"/>
          </w:tcPr>
          <w:p w:rsidR="00174C03" w:rsidRPr="000E3C71" w:rsidRDefault="00174C03" w:rsidP="003A05CC">
            <w:pPr>
              <w:spacing w:line="360" w:lineRule="auto"/>
            </w:pPr>
            <w:r w:rsidRPr="000E3C71">
              <w:t>天翼</w:t>
            </w:r>
            <w:r w:rsidRPr="000E3C71">
              <w:t>Live</w:t>
            </w:r>
            <w:r>
              <w:rPr>
                <w:rFonts w:hint="eastAsia"/>
              </w:rPr>
              <w:t>管理</w:t>
            </w:r>
            <w:r w:rsidRPr="000E3C71">
              <w:rPr>
                <w:rFonts w:hint="eastAsia"/>
              </w:rPr>
              <w:t>后台</w:t>
            </w:r>
          </w:p>
        </w:tc>
      </w:tr>
      <w:tr w:rsidR="00174C03" w:rsidRPr="000E3C71" w:rsidTr="00CC4859">
        <w:tc>
          <w:tcPr>
            <w:tcW w:w="1980" w:type="dxa"/>
          </w:tcPr>
          <w:p w:rsidR="00174C03" w:rsidRPr="000E3C71" w:rsidRDefault="00174C03" w:rsidP="003A05CC">
            <w:pPr>
              <w:spacing w:line="360" w:lineRule="auto"/>
            </w:pPr>
          </w:p>
        </w:tc>
        <w:tc>
          <w:tcPr>
            <w:tcW w:w="7200" w:type="dxa"/>
          </w:tcPr>
          <w:p w:rsidR="00174C03" w:rsidRPr="000E3C71" w:rsidRDefault="00174C03" w:rsidP="003A05CC">
            <w:pPr>
              <w:spacing w:line="360" w:lineRule="auto"/>
            </w:pPr>
          </w:p>
        </w:tc>
      </w:tr>
    </w:tbl>
    <w:p w:rsidR="00174C03" w:rsidRPr="000E3C71" w:rsidRDefault="00174C03"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174C03" w:rsidRPr="000E3C71" w:rsidTr="00CC4859">
        <w:tc>
          <w:tcPr>
            <w:tcW w:w="1980" w:type="dxa"/>
          </w:tcPr>
          <w:p w:rsidR="00174C03" w:rsidRPr="000E3C71" w:rsidRDefault="00174C03"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174C03" w:rsidRPr="000E3C71" w:rsidRDefault="00174C03"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174C03" w:rsidRPr="000E3C71" w:rsidRDefault="00174C03"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174C03" w:rsidRPr="000E3C71" w:rsidRDefault="00174C03" w:rsidP="003A05CC">
            <w:pPr>
              <w:spacing w:line="360" w:lineRule="auto"/>
              <w:jc w:val="center"/>
              <w:rPr>
                <w:rFonts w:ascii="宋体" w:hAnsi="宋体"/>
                <w:sz w:val="21"/>
                <w:szCs w:val="21"/>
              </w:rPr>
            </w:pPr>
            <w:r w:rsidRPr="000E3C71">
              <w:rPr>
                <w:rFonts w:ascii="宋体" w:hAnsi="宋体"/>
                <w:sz w:val="21"/>
                <w:szCs w:val="21"/>
              </w:rPr>
              <w:t>长度（字节）</w:t>
            </w:r>
          </w:p>
        </w:tc>
      </w:tr>
      <w:tr w:rsidR="00174C03" w:rsidRPr="000E3C71" w:rsidTr="00CC4859">
        <w:tc>
          <w:tcPr>
            <w:tcW w:w="1980" w:type="dxa"/>
            <w:vAlign w:val="center"/>
          </w:tcPr>
          <w:p w:rsidR="00174C03" w:rsidRPr="000E3C71" w:rsidRDefault="00174C03" w:rsidP="003A05CC">
            <w:pPr>
              <w:spacing w:line="360" w:lineRule="auto"/>
              <w:jc w:val="center"/>
              <w:rPr>
                <w:rFonts w:ascii="宋体" w:hAnsi="宋体"/>
                <w:sz w:val="21"/>
                <w:szCs w:val="21"/>
              </w:rPr>
            </w:pPr>
            <w:r w:rsidRPr="000E3C71">
              <w:rPr>
                <w:rFonts w:ascii="宋体" w:hAnsi="宋体" w:hint="eastAsia"/>
                <w:sz w:val="21"/>
                <w:szCs w:val="21"/>
              </w:rPr>
              <w:t>SessionToken</w:t>
            </w:r>
          </w:p>
        </w:tc>
        <w:tc>
          <w:tcPr>
            <w:tcW w:w="4682" w:type="dxa"/>
            <w:vAlign w:val="center"/>
          </w:tcPr>
          <w:p w:rsidR="00174C03" w:rsidRPr="000E3C71" w:rsidRDefault="00174C03" w:rsidP="003A05CC">
            <w:pPr>
              <w:spacing w:line="360" w:lineRule="auto"/>
              <w:jc w:val="left"/>
              <w:rPr>
                <w:rFonts w:ascii="宋体" w:hAnsi="宋体"/>
                <w:sz w:val="21"/>
                <w:szCs w:val="21"/>
              </w:rPr>
            </w:pPr>
            <w:r w:rsidRPr="000E3C71">
              <w:rPr>
                <w:rFonts w:ascii="宋体" w:hAnsi="宋体" w:hint="eastAsia"/>
                <w:sz w:val="21"/>
                <w:szCs w:val="21"/>
              </w:rPr>
              <w:t>会话令牌</w:t>
            </w:r>
          </w:p>
        </w:tc>
        <w:tc>
          <w:tcPr>
            <w:tcW w:w="1212" w:type="dxa"/>
            <w:vAlign w:val="center"/>
          </w:tcPr>
          <w:p w:rsidR="00174C03" w:rsidRPr="000E3C71" w:rsidRDefault="00174C03"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174C03" w:rsidRPr="000E3C71" w:rsidRDefault="00174C03" w:rsidP="003A05CC">
            <w:pPr>
              <w:pStyle w:val="PlainText1"/>
              <w:autoSpaceDE/>
              <w:autoSpaceDN/>
              <w:adjustRightInd/>
              <w:jc w:val="center"/>
              <w:rPr>
                <w:rFonts w:hint="default"/>
                <w:szCs w:val="21"/>
              </w:rPr>
            </w:pPr>
          </w:p>
        </w:tc>
      </w:tr>
      <w:tr w:rsidR="00174C03" w:rsidRPr="000E3C71" w:rsidTr="00CC4859">
        <w:tc>
          <w:tcPr>
            <w:tcW w:w="1980" w:type="dxa"/>
            <w:vAlign w:val="center"/>
          </w:tcPr>
          <w:p w:rsidR="00174C03" w:rsidRPr="000E3C71" w:rsidRDefault="00174C03" w:rsidP="003A05CC">
            <w:pPr>
              <w:spacing w:line="360" w:lineRule="auto"/>
              <w:jc w:val="center"/>
              <w:rPr>
                <w:rFonts w:ascii="宋体" w:hAnsi="宋体"/>
                <w:sz w:val="21"/>
                <w:szCs w:val="21"/>
              </w:rPr>
            </w:pPr>
            <w:r>
              <w:rPr>
                <w:rFonts w:ascii="宋体" w:hAnsi="宋体" w:hint="eastAsia"/>
                <w:sz w:val="21"/>
                <w:szCs w:val="21"/>
              </w:rPr>
              <w:t>UserId</w:t>
            </w:r>
          </w:p>
        </w:tc>
        <w:tc>
          <w:tcPr>
            <w:tcW w:w="4682" w:type="dxa"/>
            <w:vAlign w:val="center"/>
          </w:tcPr>
          <w:p w:rsidR="00174C03" w:rsidRPr="000E3C71" w:rsidRDefault="00174C03" w:rsidP="003A05CC">
            <w:pPr>
              <w:spacing w:line="360" w:lineRule="auto"/>
              <w:jc w:val="left"/>
              <w:rPr>
                <w:rFonts w:ascii="宋体" w:hAnsi="宋体"/>
                <w:sz w:val="21"/>
                <w:szCs w:val="21"/>
              </w:rPr>
            </w:pPr>
            <w:r>
              <w:rPr>
                <w:rFonts w:ascii="宋体" w:hAnsi="宋体" w:hint="eastAsia"/>
                <w:sz w:val="21"/>
                <w:szCs w:val="21"/>
              </w:rPr>
              <w:t>接收者用户ID</w:t>
            </w:r>
          </w:p>
        </w:tc>
        <w:tc>
          <w:tcPr>
            <w:tcW w:w="1212" w:type="dxa"/>
            <w:vAlign w:val="center"/>
          </w:tcPr>
          <w:p w:rsidR="00174C03" w:rsidRPr="000E3C71" w:rsidRDefault="00174C03"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174C03" w:rsidRPr="000E3C71" w:rsidRDefault="00174C03" w:rsidP="003A05CC">
            <w:pPr>
              <w:pStyle w:val="PlainText1"/>
              <w:autoSpaceDE/>
              <w:autoSpaceDN/>
              <w:adjustRightInd/>
              <w:jc w:val="center"/>
              <w:rPr>
                <w:rFonts w:hint="default"/>
                <w:szCs w:val="21"/>
              </w:rPr>
            </w:pPr>
            <w:r>
              <w:rPr>
                <w:szCs w:val="21"/>
              </w:rPr>
              <w:t xml:space="preserve">32 </w:t>
            </w:r>
          </w:p>
        </w:tc>
      </w:tr>
      <w:tr w:rsidR="00174C03" w:rsidRPr="000E3C71" w:rsidTr="00CC4859">
        <w:tc>
          <w:tcPr>
            <w:tcW w:w="1980" w:type="dxa"/>
            <w:vAlign w:val="center"/>
          </w:tcPr>
          <w:p w:rsidR="00174C03" w:rsidRDefault="00174C03" w:rsidP="003A05CC">
            <w:pPr>
              <w:spacing w:line="360" w:lineRule="auto"/>
              <w:jc w:val="center"/>
              <w:rPr>
                <w:rFonts w:ascii="宋体" w:hAnsi="宋体"/>
                <w:sz w:val="21"/>
                <w:szCs w:val="21"/>
              </w:rPr>
            </w:pPr>
            <w:r>
              <w:rPr>
                <w:rFonts w:ascii="宋体" w:hAnsi="宋体" w:hint="eastAsia"/>
                <w:sz w:val="21"/>
                <w:szCs w:val="21"/>
              </w:rPr>
              <w:t>fileId</w:t>
            </w:r>
          </w:p>
        </w:tc>
        <w:tc>
          <w:tcPr>
            <w:tcW w:w="4682" w:type="dxa"/>
            <w:vAlign w:val="center"/>
          </w:tcPr>
          <w:p w:rsidR="00174C03" w:rsidRDefault="00D44CBC" w:rsidP="003A05CC">
            <w:pPr>
              <w:spacing w:line="360" w:lineRule="auto"/>
              <w:jc w:val="left"/>
              <w:rPr>
                <w:rFonts w:ascii="宋体" w:hAnsi="宋体"/>
                <w:sz w:val="21"/>
                <w:szCs w:val="21"/>
              </w:rPr>
            </w:pPr>
            <w:r>
              <w:rPr>
                <w:rFonts w:ascii="宋体" w:hAnsi="宋体" w:hint="eastAsia"/>
                <w:sz w:val="21"/>
                <w:szCs w:val="21"/>
              </w:rPr>
              <w:t>要下载的</w:t>
            </w:r>
            <w:r w:rsidR="00174C03">
              <w:rPr>
                <w:rFonts w:ascii="宋体" w:hAnsi="宋体" w:hint="eastAsia"/>
                <w:sz w:val="21"/>
                <w:szCs w:val="21"/>
              </w:rPr>
              <w:t>文件名字</w:t>
            </w:r>
          </w:p>
        </w:tc>
        <w:tc>
          <w:tcPr>
            <w:tcW w:w="1212" w:type="dxa"/>
            <w:vAlign w:val="center"/>
          </w:tcPr>
          <w:p w:rsidR="00174C03" w:rsidRDefault="00174C03"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174C03" w:rsidRDefault="00174C03" w:rsidP="003A05CC">
            <w:pPr>
              <w:pStyle w:val="PlainText1"/>
              <w:autoSpaceDE/>
              <w:autoSpaceDN/>
              <w:adjustRightInd/>
              <w:jc w:val="center"/>
              <w:rPr>
                <w:rFonts w:hint="default"/>
                <w:szCs w:val="21"/>
              </w:rPr>
            </w:pPr>
            <w:r>
              <w:rPr>
                <w:szCs w:val="21"/>
              </w:rPr>
              <w:t>32</w:t>
            </w:r>
          </w:p>
        </w:tc>
      </w:tr>
      <w:tr w:rsidR="00D44CBC" w:rsidRPr="000E3C71" w:rsidTr="00CC4859">
        <w:tc>
          <w:tcPr>
            <w:tcW w:w="1980" w:type="dxa"/>
            <w:vAlign w:val="center"/>
          </w:tcPr>
          <w:p w:rsidR="00D44CBC" w:rsidRDefault="00D44CBC" w:rsidP="003A05CC">
            <w:pPr>
              <w:spacing w:line="360" w:lineRule="auto"/>
              <w:jc w:val="center"/>
              <w:rPr>
                <w:rFonts w:ascii="宋体" w:hAnsi="宋体"/>
                <w:sz w:val="21"/>
                <w:szCs w:val="21"/>
              </w:rPr>
            </w:pPr>
            <w:r>
              <w:rPr>
                <w:rFonts w:ascii="宋体" w:hAnsi="宋体" w:hint="eastAsia"/>
                <w:sz w:val="21"/>
                <w:szCs w:val="21"/>
              </w:rPr>
              <w:t>filePos</w:t>
            </w:r>
          </w:p>
        </w:tc>
        <w:tc>
          <w:tcPr>
            <w:tcW w:w="4682" w:type="dxa"/>
            <w:vAlign w:val="center"/>
          </w:tcPr>
          <w:p w:rsidR="00D44CBC" w:rsidRDefault="00D44CBC" w:rsidP="003A05CC">
            <w:pPr>
              <w:spacing w:line="360" w:lineRule="auto"/>
              <w:jc w:val="left"/>
              <w:rPr>
                <w:rFonts w:ascii="宋体" w:hAnsi="宋体"/>
                <w:sz w:val="21"/>
                <w:szCs w:val="21"/>
              </w:rPr>
            </w:pPr>
            <w:r>
              <w:rPr>
                <w:rFonts w:ascii="宋体" w:hAnsi="宋体" w:hint="eastAsia"/>
                <w:sz w:val="21"/>
                <w:szCs w:val="21"/>
              </w:rPr>
              <w:t>文件位置</w:t>
            </w:r>
          </w:p>
        </w:tc>
        <w:tc>
          <w:tcPr>
            <w:tcW w:w="1212" w:type="dxa"/>
            <w:vAlign w:val="center"/>
          </w:tcPr>
          <w:p w:rsidR="00D44CBC" w:rsidRDefault="00D44CBC" w:rsidP="003A05CC">
            <w:pPr>
              <w:spacing w:line="360" w:lineRule="auto"/>
              <w:jc w:val="center"/>
              <w:rPr>
                <w:rFonts w:ascii="宋体" w:hAnsi="宋体"/>
                <w:sz w:val="21"/>
                <w:szCs w:val="21"/>
              </w:rPr>
            </w:pPr>
            <w:r>
              <w:rPr>
                <w:rFonts w:ascii="宋体" w:hAnsi="宋体" w:hint="eastAsia"/>
                <w:sz w:val="21"/>
                <w:szCs w:val="21"/>
              </w:rPr>
              <w:t>Int32</w:t>
            </w:r>
          </w:p>
        </w:tc>
        <w:tc>
          <w:tcPr>
            <w:tcW w:w="1306" w:type="dxa"/>
            <w:vAlign w:val="center"/>
          </w:tcPr>
          <w:p w:rsidR="00D44CBC" w:rsidRDefault="00D44CBC" w:rsidP="003A05CC">
            <w:pPr>
              <w:pStyle w:val="PlainText1"/>
              <w:autoSpaceDE/>
              <w:autoSpaceDN/>
              <w:adjustRightInd/>
              <w:jc w:val="center"/>
              <w:rPr>
                <w:rFonts w:hint="default"/>
                <w:szCs w:val="21"/>
              </w:rPr>
            </w:pPr>
          </w:p>
        </w:tc>
      </w:tr>
    </w:tbl>
    <w:p w:rsidR="00174C03" w:rsidRPr="00C403F4" w:rsidRDefault="00174C03" w:rsidP="003A05CC">
      <w:pPr>
        <w:spacing w:line="360" w:lineRule="auto"/>
      </w:pPr>
    </w:p>
    <w:p w:rsidR="00174C03" w:rsidRDefault="00174C03"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174C03" w:rsidRPr="000E3C71" w:rsidTr="00CC4859">
        <w:tc>
          <w:tcPr>
            <w:tcW w:w="1980" w:type="dxa"/>
          </w:tcPr>
          <w:p w:rsidR="00174C03" w:rsidRPr="000E3C71" w:rsidRDefault="00174C03"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174C03" w:rsidRPr="000E3C71" w:rsidRDefault="00174C03"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174C03" w:rsidRPr="000E3C71" w:rsidRDefault="00174C03"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174C03" w:rsidRPr="000E3C71" w:rsidRDefault="00174C03" w:rsidP="003A05CC">
            <w:pPr>
              <w:spacing w:line="360" w:lineRule="auto"/>
              <w:jc w:val="center"/>
              <w:rPr>
                <w:rFonts w:ascii="宋体" w:hAnsi="宋体"/>
                <w:sz w:val="21"/>
                <w:szCs w:val="21"/>
              </w:rPr>
            </w:pPr>
            <w:r w:rsidRPr="000E3C71">
              <w:rPr>
                <w:rFonts w:ascii="宋体" w:hAnsi="宋体"/>
                <w:sz w:val="21"/>
                <w:szCs w:val="21"/>
              </w:rPr>
              <w:t>长度（字节）</w:t>
            </w:r>
          </w:p>
        </w:tc>
      </w:tr>
      <w:tr w:rsidR="00174C03" w:rsidRPr="000E3C71" w:rsidTr="00CC4859">
        <w:tc>
          <w:tcPr>
            <w:tcW w:w="1980" w:type="dxa"/>
            <w:vAlign w:val="center"/>
          </w:tcPr>
          <w:p w:rsidR="00174C03" w:rsidRPr="000E3C71" w:rsidRDefault="00D44CBC" w:rsidP="003A05CC">
            <w:pPr>
              <w:spacing w:line="360" w:lineRule="auto"/>
              <w:jc w:val="center"/>
              <w:rPr>
                <w:rFonts w:ascii="宋体" w:hAnsi="宋体"/>
                <w:sz w:val="21"/>
                <w:szCs w:val="21"/>
              </w:rPr>
            </w:pPr>
            <w:r>
              <w:rPr>
                <w:rFonts w:ascii="宋体" w:hAnsi="宋体" w:hint="eastAsia"/>
                <w:sz w:val="21"/>
                <w:szCs w:val="21"/>
              </w:rPr>
              <w:t>Data</w:t>
            </w:r>
          </w:p>
        </w:tc>
        <w:tc>
          <w:tcPr>
            <w:tcW w:w="4682" w:type="dxa"/>
            <w:vAlign w:val="center"/>
          </w:tcPr>
          <w:p w:rsidR="00D44CBC" w:rsidRPr="000E3C71" w:rsidRDefault="00D44CBC" w:rsidP="003A05CC">
            <w:pPr>
              <w:spacing w:line="360" w:lineRule="auto"/>
              <w:jc w:val="left"/>
              <w:rPr>
                <w:rFonts w:ascii="宋体" w:hAnsi="宋体"/>
                <w:sz w:val="21"/>
                <w:szCs w:val="21"/>
              </w:rPr>
            </w:pPr>
            <w:r w:rsidRPr="000E3C71">
              <w:rPr>
                <w:rFonts w:ascii="宋体" w:hAnsi="宋体"/>
                <w:sz w:val="21"/>
                <w:szCs w:val="21"/>
              </w:rPr>
              <w:t xml:space="preserve"> </w:t>
            </w:r>
            <w:r>
              <w:rPr>
                <w:rFonts w:ascii="宋体" w:hAnsi="宋体" w:hint="eastAsia"/>
                <w:sz w:val="21"/>
                <w:szCs w:val="21"/>
              </w:rPr>
              <w:t>文件内容</w:t>
            </w:r>
          </w:p>
          <w:p w:rsidR="00174C03" w:rsidRPr="000E3C71" w:rsidRDefault="00174C03" w:rsidP="003A05CC">
            <w:pPr>
              <w:spacing w:line="360" w:lineRule="auto"/>
              <w:jc w:val="left"/>
              <w:rPr>
                <w:rFonts w:ascii="宋体" w:hAnsi="宋体"/>
                <w:sz w:val="21"/>
                <w:szCs w:val="21"/>
              </w:rPr>
            </w:pPr>
          </w:p>
        </w:tc>
        <w:tc>
          <w:tcPr>
            <w:tcW w:w="1212" w:type="dxa"/>
            <w:vAlign w:val="center"/>
          </w:tcPr>
          <w:p w:rsidR="00174C03" w:rsidRPr="000E3C71" w:rsidRDefault="00D44CBC" w:rsidP="003A05CC">
            <w:pPr>
              <w:spacing w:line="360" w:lineRule="auto"/>
              <w:jc w:val="center"/>
              <w:rPr>
                <w:rFonts w:ascii="宋体" w:hAnsi="宋体"/>
                <w:sz w:val="21"/>
                <w:szCs w:val="21"/>
              </w:rPr>
            </w:pPr>
            <w:r>
              <w:rPr>
                <w:rFonts w:ascii="宋体" w:hAnsi="宋体" w:hint="eastAsia"/>
                <w:sz w:val="21"/>
                <w:szCs w:val="21"/>
              </w:rPr>
              <w:lastRenderedPageBreak/>
              <w:t>Binary</w:t>
            </w:r>
          </w:p>
        </w:tc>
        <w:tc>
          <w:tcPr>
            <w:tcW w:w="1306" w:type="dxa"/>
            <w:vAlign w:val="center"/>
          </w:tcPr>
          <w:p w:rsidR="00174C03" w:rsidRPr="000E3C71" w:rsidRDefault="00174C03" w:rsidP="003A05CC">
            <w:pPr>
              <w:pStyle w:val="PlainText1"/>
              <w:autoSpaceDE/>
              <w:autoSpaceDN/>
              <w:adjustRightInd/>
              <w:jc w:val="center"/>
              <w:rPr>
                <w:rFonts w:hint="default"/>
                <w:szCs w:val="21"/>
              </w:rPr>
            </w:pPr>
          </w:p>
        </w:tc>
      </w:tr>
    </w:tbl>
    <w:p w:rsidR="00174C03" w:rsidRDefault="00174C03" w:rsidP="003A05CC">
      <w:pPr>
        <w:spacing w:line="360" w:lineRule="auto"/>
      </w:pPr>
    </w:p>
    <w:p w:rsidR="00E53914" w:rsidRDefault="00E53914" w:rsidP="003A05CC">
      <w:pPr>
        <w:pStyle w:val="3"/>
        <w:spacing w:line="360" w:lineRule="auto"/>
      </w:pPr>
      <w:r>
        <w:rPr>
          <w:rFonts w:hint="eastAsia"/>
        </w:rPr>
        <w:t>获取服务器性能指标</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E53914" w:rsidRPr="000E3C71" w:rsidTr="004068A5">
        <w:tc>
          <w:tcPr>
            <w:tcW w:w="1980" w:type="dxa"/>
          </w:tcPr>
          <w:p w:rsidR="00E53914" w:rsidRPr="000E3C71" w:rsidRDefault="00E53914" w:rsidP="003A05CC">
            <w:pPr>
              <w:spacing w:line="360" w:lineRule="auto"/>
            </w:pPr>
            <w:r w:rsidRPr="000E3C71">
              <w:rPr>
                <w:rFonts w:hint="eastAsia"/>
              </w:rPr>
              <w:t>接口名称</w:t>
            </w:r>
          </w:p>
        </w:tc>
        <w:tc>
          <w:tcPr>
            <w:tcW w:w="7200" w:type="dxa"/>
          </w:tcPr>
          <w:p w:rsidR="00E53914" w:rsidRPr="000E3C71" w:rsidRDefault="00E53914" w:rsidP="003A05CC">
            <w:pPr>
              <w:spacing w:line="360" w:lineRule="auto"/>
            </w:pPr>
            <w:r>
              <w:rPr>
                <w:rFonts w:hint="eastAsia"/>
              </w:rPr>
              <w:t>获取服务器性能指标</w:t>
            </w:r>
          </w:p>
        </w:tc>
      </w:tr>
      <w:tr w:rsidR="00E53914" w:rsidRPr="000E3C71" w:rsidTr="004068A5">
        <w:tc>
          <w:tcPr>
            <w:tcW w:w="1980" w:type="dxa"/>
          </w:tcPr>
          <w:p w:rsidR="00E53914" w:rsidRPr="000E3C71" w:rsidRDefault="00E53914" w:rsidP="003A05CC">
            <w:pPr>
              <w:spacing w:line="360" w:lineRule="auto"/>
            </w:pPr>
            <w:r w:rsidRPr="000E3C71">
              <w:rPr>
                <w:rFonts w:hint="eastAsia"/>
              </w:rPr>
              <w:t>接口描述</w:t>
            </w:r>
          </w:p>
        </w:tc>
        <w:tc>
          <w:tcPr>
            <w:tcW w:w="7200" w:type="dxa"/>
          </w:tcPr>
          <w:p w:rsidR="00E53914" w:rsidRPr="000E3C71" w:rsidRDefault="00E53914" w:rsidP="003A05CC">
            <w:pPr>
              <w:spacing w:line="360" w:lineRule="auto"/>
            </w:pPr>
            <w:r>
              <w:rPr>
                <w:rFonts w:hint="eastAsia"/>
              </w:rPr>
              <w:t>获取该服务器的性能指标</w:t>
            </w:r>
          </w:p>
        </w:tc>
      </w:tr>
      <w:tr w:rsidR="00E53914" w:rsidRPr="000E3C71" w:rsidTr="004068A5">
        <w:tc>
          <w:tcPr>
            <w:tcW w:w="1980" w:type="dxa"/>
          </w:tcPr>
          <w:p w:rsidR="00E53914" w:rsidRPr="000E3C71" w:rsidRDefault="00E53914" w:rsidP="003A05CC">
            <w:pPr>
              <w:spacing w:line="360" w:lineRule="auto"/>
            </w:pPr>
            <w:r w:rsidRPr="000E3C71">
              <w:rPr>
                <w:rFonts w:hint="eastAsia"/>
              </w:rPr>
              <w:t>请求接口方法</w:t>
            </w:r>
          </w:p>
        </w:tc>
        <w:tc>
          <w:tcPr>
            <w:tcW w:w="7200" w:type="dxa"/>
          </w:tcPr>
          <w:p w:rsidR="00E53914" w:rsidRPr="000E3C71" w:rsidRDefault="00E53914" w:rsidP="003A05CC">
            <w:pPr>
              <w:spacing w:line="360" w:lineRule="auto"/>
            </w:pPr>
            <w:r>
              <w:rPr>
                <w:rFonts w:hint="eastAsia"/>
              </w:rPr>
              <w:t>OFQueryServerReq</w:t>
            </w:r>
          </w:p>
        </w:tc>
      </w:tr>
      <w:tr w:rsidR="00E53914" w:rsidRPr="000E3C71" w:rsidTr="004068A5">
        <w:tc>
          <w:tcPr>
            <w:tcW w:w="1980" w:type="dxa"/>
          </w:tcPr>
          <w:p w:rsidR="00E53914" w:rsidRPr="000E3C71" w:rsidRDefault="00E53914" w:rsidP="003A05CC">
            <w:pPr>
              <w:spacing w:line="360" w:lineRule="auto"/>
            </w:pPr>
            <w:r w:rsidRPr="000E3C71">
              <w:rPr>
                <w:rFonts w:hint="eastAsia"/>
              </w:rPr>
              <w:t>应答接口方法</w:t>
            </w:r>
          </w:p>
        </w:tc>
        <w:tc>
          <w:tcPr>
            <w:tcW w:w="7200" w:type="dxa"/>
          </w:tcPr>
          <w:p w:rsidR="00E53914" w:rsidRPr="000E3C71" w:rsidRDefault="00E53914" w:rsidP="003A05CC">
            <w:pPr>
              <w:spacing w:line="360" w:lineRule="auto"/>
            </w:pPr>
            <w:r>
              <w:rPr>
                <w:rFonts w:hint="eastAsia"/>
              </w:rPr>
              <w:t>OFQueryServerRes</w:t>
            </w:r>
          </w:p>
        </w:tc>
      </w:tr>
      <w:tr w:rsidR="00E53914" w:rsidRPr="000E3C71" w:rsidTr="004068A5">
        <w:tc>
          <w:tcPr>
            <w:tcW w:w="1980" w:type="dxa"/>
          </w:tcPr>
          <w:p w:rsidR="00E53914" w:rsidRPr="000E3C71" w:rsidRDefault="00E53914" w:rsidP="003A05CC">
            <w:pPr>
              <w:spacing w:line="360" w:lineRule="auto"/>
            </w:pPr>
            <w:r w:rsidRPr="000E3C71">
              <w:rPr>
                <w:rFonts w:hint="eastAsia"/>
              </w:rPr>
              <w:t>接口协议</w:t>
            </w:r>
          </w:p>
        </w:tc>
        <w:tc>
          <w:tcPr>
            <w:tcW w:w="7200" w:type="dxa"/>
          </w:tcPr>
          <w:p w:rsidR="00E53914" w:rsidRPr="000E3C71" w:rsidRDefault="00E53914" w:rsidP="003A05CC">
            <w:pPr>
              <w:spacing w:line="360" w:lineRule="auto"/>
            </w:pPr>
            <w:r>
              <w:rPr>
                <w:rFonts w:hint="eastAsia"/>
              </w:rPr>
              <w:t>TCP</w:t>
            </w:r>
          </w:p>
        </w:tc>
      </w:tr>
      <w:tr w:rsidR="00E53914" w:rsidRPr="000E3C71" w:rsidTr="004068A5">
        <w:tc>
          <w:tcPr>
            <w:tcW w:w="1980" w:type="dxa"/>
          </w:tcPr>
          <w:p w:rsidR="00E53914" w:rsidRPr="000E3C71" w:rsidRDefault="00E53914" w:rsidP="003A05CC">
            <w:pPr>
              <w:spacing w:line="360" w:lineRule="auto"/>
            </w:pPr>
            <w:r>
              <w:rPr>
                <w:rFonts w:hint="eastAsia"/>
              </w:rPr>
              <w:t>调用方</w:t>
            </w:r>
          </w:p>
        </w:tc>
        <w:tc>
          <w:tcPr>
            <w:tcW w:w="7200" w:type="dxa"/>
          </w:tcPr>
          <w:p w:rsidR="00E53914" w:rsidRPr="000E3C71" w:rsidRDefault="00E53914" w:rsidP="003A05CC">
            <w:pPr>
              <w:spacing w:line="360" w:lineRule="auto"/>
            </w:pPr>
            <w:r>
              <w:rPr>
                <w:rFonts w:hint="eastAsia"/>
              </w:rPr>
              <w:t>管理服务器</w:t>
            </w:r>
          </w:p>
        </w:tc>
      </w:tr>
      <w:tr w:rsidR="00E53914" w:rsidRPr="000E3C71" w:rsidTr="004068A5">
        <w:tc>
          <w:tcPr>
            <w:tcW w:w="1980" w:type="dxa"/>
          </w:tcPr>
          <w:p w:rsidR="00E53914" w:rsidRPr="000E3C71" w:rsidRDefault="00E53914" w:rsidP="003A05CC">
            <w:pPr>
              <w:spacing w:line="360" w:lineRule="auto"/>
            </w:pPr>
            <w:r w:rsidRPr="000E3C71">
              <w:rPr>
                <w:rFonts w:hint="eastAsia"/>
              </w:rPr>
              <w:t>接口提供者</w:t>
            </w:r>
          </w:p>
        </w:tc>
        <w:tc>
          <w:tcPr>
            <w:tcW w:w="7200" w:type="dxa"/>
          </w:tcPr>
          <w:p w:rsidR="00E53914" w:rsidRPr="000E3C71" w:rsidRDefault="00E53914" w:rsidP="003A05CC">
            <w:pPr>
              <w:spacing w:line="360" w:lineRule="auto"/>
            </w:pPr>
            <w:r w:rsidRPr="000E3C71">
              <w:t>天翼</w:t>
            </w:r>
            <w:r>
              <w:rPr>
                <w:rFonts w:hint="eastAsia"/>
              </w:rPr>
              <w:t>离线服务器</w:t>
            </w:r>
          </w:p>
        </w:tc>
      </w:tr>
      <w:tr w:rsidR="00E53914" w:rsidRPr="000E3C71" w:rsidTr="004068A5">
        <w:tc>
          <w:tcPr>
            <w:tcW w:w="1980" w:type="dxa"/>
          </w:tcPr>
          <w:p w:rsidR="00E53914" w:rsidRPr="000E3C71" w:rsidRDefault="00E53914" w:rsidP="003A05CC">
            <w:pPr>
              <w:spacing w:line="360" w:lineRule="auto"/>
            </w:pPr>
          </w:p>
        </w:tc>
        <w:tc>
          <w:tcPr>
            <w:tcW w:w="7200" w:type="dxa"/>
          </w:tcPr>
          <w:p w:rsidR="00E53914" w:rsidRPr="000E3C71" w:rsidRDefault="00E53914" w:rsidP="003A05CC">
            <w:pPr>
              <w:spacing w:line="360" w:lineRule="auto"/>
            </w:pPr>
          </w:p>
        </w:tc>
      </w:tr>
    </w:tbl>
    <w:p w:rsidR="00E53914" w:rsidRPr="000E3C71" w:rsidRDefault="00E53914"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E53914" w:rsidRPr="000E3C71" w:rsidTr="004068A5">
        <w:tc>
          <w:tcPr>
            <w:tcW w:w="1980" w:type="dxa"/>
          </w:tcPr>
          <w:p w:rsidR="00E53914" w:rsidRPr="000E3C71" w:rsidRDefault="00E53914"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E53914" w:rsidRPr="000E3C71" w:rsidRDefault="00E53914"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E53914" w:rsidRPr="000E3C71" w:rsidRDefault="00E53914"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E53914" w:rsidRPr="000E3C71" w:rsidRDefault="00E53914" w:rsidP="003A05CC">
            <w:pPr>
              <w:spacing w:line="360" w:lineRule="auto"/>
              <w:jc w:val="center"/>
              <w:rPr>
                <w:rFonts w:ascii="宋体" w:hAnsi="宋体"/>
                <w:sz w:val="21"/>
                <w:szCs w:val="21"/>
              </w:rPr>
            </w:pPr>
            <w:r w:rsidRPr="000E3C71">
              <w:rPr>
                <w:rFonts w:ascii="宋体" w:hAnsi="宋体"/>
                <w:sz w:val="21"/>
                <w:szCs w:val="21"/>
              </w:rPr>
              <w:t>长度（字节）</w:t>
            </w:r>
          </w:p>
        </w:tc>
      </w:tr>
      <w:tr w:rsidR="00E53914" w:rsidRPr="000E3C71" w:rsidTr="004068A5">
        <w:tc>
          <w:tcPr>
            <w:tcW w:w="1980"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TokenId</w:t>
            </w:r>
          </w:p>
        </w:tc>
        <w:tc>
          <w:tcPr>
            <w:tcW w:w="4682" w:type="dxa"/>
            <w:vAlign w:val="center"/>
          </w:tcPr>
          <w:p w:rsidR="00E53914" w:rsidRDefault="00E53914" w:rsidP="003A05CC">
            <w:pPr>
              <w:spacing w:line="360" w:lineRule="auto"/>
              <w:jc w:val="left"/>
              <w:rPr>
                <w:rFonts w:ascii="宋体" w:hAnsi="宋体"/>
                <w:sz w:val="21"/>
                <w:szCs w:val="21"/>
              </w:rPr>
            </w:pPr>
            <w:r>
              <w:rPr>
                <w:rFonts w:ascii="宋体" w:hAnsi="宋体" w:hint="eastAsia"/>
                <w:sz w:val="21"/>
                <w:szCs w:val="21"/>
              </w:rPr>
              <w:t>中转服务器的Token</w:t>
            </w:r>
          </w:p>
        </w:tc>
        <w:tc>
          <w:tcPr>
            <w:tcW w:w="1212" w:type="dxa"/>
            <w:vAlign w:val="center"/>
          </w:tcPr>
          <w:p w:rsidR="00E53914" w:rsidRPr="000E3C71" w:rsidRDefault="00E53914" w:rsidP="003A05CC">
            <w:pPr>
              <w:spacing w:line="360" w:lineRule="auto"/>
              <w:jc w:val="center"/>
              <w:rPr>
                <w:rFonts w:ascii="宋体" w:hAnsi="宋体"/>
                <w:sz w:val="21"/>
                <w:szCs w:val="21"/>
              </w:rPr>
            </w:pPr>
            <w:r>
              <w:rPr>
                <w:rFonts w:ascii="宋体" w:hAnsi="宋体" w:hint="eastAsia"/>
                <w:sz w:val="21"/>
                <w:szCs w:val="21"/>
              </w:rPr>
              <w:t>String</w:t>
            </w:r>
          </w:p>
        </w:tc>
        <w:tc>
          <w:tcPr>
            <w:tcW w:w="1306" w:type="dxa"/>
            <w:vAlign w:val="center"/>
          </w:tcPr>
          <w:p w:rsidR="00E53914" w:rsidRDefault="00E53914" w:rsidP="003A05CC">
            <w:pPr>
              <w:pStyle w:val="PlainText1"/>
              <w:autoSpaceDE/>
              <w:autoSpaceDN/>
              <w:adjustRightInd/>
              <w:jc w:val="center"/>
              <w:rPr>
                <w:rFonts w:hint="default"/>
                <w:szCs w:val="21"/>
              </w:rPr>
            </w:pPr>
            <w:r>
              <w:rPr>
                <w:szCs w:val="21"/>
              </w:rPr>
              <w:t>32</w:t>
            </w:r>
          </w:p>
        </w:tc>
      </w:tr>
    </w:tbl>
    <w:p w:rsidR="00E53914" w:rsidRPr="00C403F4" w:rsidRDefault="00E53914" w:rsidP="003A05CC">
      <w:pPr>
        <w:spacing w:line="360" w:lineRule="auto"/>
      </w:pPr>
    </w:p>
    <w:p w:rsidR="00E53914" w:rsidRDefault="00E53914"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0"/>
        <w:gridCol w:w="4252"/>
        <w:gridCol w:w="1212"/>
        <w:gridCol w:w="1306"/>
      </w:tblGrid>
      <w:tr w:rsidR="00E53914" w:rsidRPr="000E3C71" w:rsidTr="004068A5">
        <w:tc>
          <w:tcPr>
            <w:tcW w:w="2410" w:type="dxa"/>
          </w:tcPr>
          <w:p w:rsidR="00E53914" w:rsidRPr="000E3C71" w:rsidRDefault="00E53914"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252" w:type="dxa"/>
          </w:tcPr>
          <w:p w:rsidR="00E53914" w:rsidRPr="000E3C71" w:rsidRDefault="00E53914"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E53914" w:rsidRPr="000E3C71" w:rsidRDefault="00E53914"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E53914" w:rsidRPr="000E3C71" w:rsidRDefault="00E53914" w:rsidP="003A05CC">
            <w:pPr>
              <w:spacing w:line="360" w:lineRule="auto"/>
              <w:jc w:val="center"/>
              <w:rPr>
                <w:rFonts w:ascii="宋体" w:hAnsi="宋体"/>
                <w:sz w:val="21"/>
                <w:szCs w:val="21"/>
              </w:rPr>
            </w:pPr>
            <w:r w:rsidRPr="000E3C71">
              <w:rPr>
                <w:rFonts w:ascii="宋体" w:hAnsi="宋体"/>
                <w:sz w:val="21"/>
                <w:szCs w:val="21"/>
              </w:rPr>
              <w:t>长度（字节）</w:t>
            </w:r>
          </w:p>
        </w:tc>
      </w:tr>
      <w:tr w:rsidR="00E53914" w:rsidRPr="000E3C71" w:rsidTr="004068A5">
        <w:tc>
          <w:tcPr>
            <w:tcW w:w="2410" w:type="dxa"/>
            <w:vAlign w:val="center"/>
          </w:tcPr>
          <w:p w:rsidR="00E53914" w:rsidRPr="000E3C71" w:rsidRDefault="00E53914" w:rsidP="003A05CC">
            <w:pPr>
              <w:spacing w:line="360" w:lineRule="auto"/>
              <w:jc w:val="center"/>
              <w:rPr>
                <w:rFonts w:ascii="宋体" w:hAnsi="宋体"/>
                <w:sz w:val="21"/>
                <w:szCs w:val="21"/>
              </w:rPr>
            </w:pPr>
            <w:r>
              <w:rPr>
                <w:rFonts w:ascii="宋体" w:hAnsi="宋体" w:hint="eastAsia"/>
                <w:sz w:val="21"/>
                <w:szCs w:val="21"/>
              </w:rPr>
              <w:t>CPU</w:t>
            </w:r>
          </w:p>
        </w:tc>
        <w:tc>
          <w:tcPr>
            <w:tcW w:w="4252" w:type="dxa"/>
            <w:vAlign w:val="center"/>
          </w:tcPr>
          <w:p w:rsidR="00E53914" w:rsidRPr="000E3C71" w:rsidRDefault="00E53914" w:rsidP="003A05CC">
            <w:pPr>
              <w:spacing w:line="360" w:lineRule="auto"/>
              <w:jc w:val="left"/>
              <w:rPr>
                <w:rFonts w:ascii="宋体" w:hAnsi="宋体"/>
                <w:sz w:val="21"/>
                <w:szCs w:val="21"/>
              </w:rPr>
            </w:pPr>
            <w:r>
              <w:rPr>
                <w:rFonts w:ascii="宋体" w:hAnsi="宋体" w:hint="eastAsia"/>
                <w:sz w:val="21"/>
                <w:szCs w:val="21"/>
              </w:rPr>
              <w:t>CPU消耗 （百分比）</w:t>
            </w:r>
          </w:p>
        </w:tc>
        <w:tc>
          <w:tcPr>
            <w:tcW w:w="1212" w:type="dxa"/>
            <w:vAlign w:val="center"/>
          </w:tcPr>
          <w:p w:rsidR="00E53914" w:rsidRPr="000E3C71" w:rsidRDefault="00E53914"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E53914" w:rsidRPr="000E3C71" w:rsidRDefault="00E53914" w:rsidP="003A05CC">
            <w:pPr>
              <w:pStyle w:val="PlainText1"/>
              <w:autoSpaceDE/>
              <w:autoSpaceDN/>
              <w:adjustRightInd/>
              <w:rPr>
                <w:rFonts w:hint="default"/>
                <w:szCs w:val="21"/>
              </w:rPr>
            </w:pPr>
          </w:p>
        </w:tc>
      </w:tr>
      <w:tr w:rsidR="00E53914" w:rsidRPr="000E3C71" w:rsidTr="004068A5">
        <w:tc>
          <w:tcPr>
            <w:tcW w:w="2410"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Memory</w:t>
            </w:r>
          </w:p>
        </w:tc>
        <w:tc>
          <w:tcPr>
            <w:tcW w:w="4252" w:type="dxa"/>
            <w:vAlign w:val="center"/>
          </w:tcPr>
          <w:p w:rsidR="00E53914" w:rsidRDefault="00E53914" w:rsidP="003A05CC">
            <w:pPr>
              <w:spacing w:line="360" w:lineRule="auto"/>
              <w:jc w:val="left"/>
              <w:rPr>
                <w:rFonts w:ascii="宋体" w:hAnsi="宋体"/>
                <w:sz w:val="21"/>
                <w:szCs w:val="21"/>
              </w:rPr>
            </w:pPr>
            <w:r>
              <w:rPr>
                <w:rFonts w:ascii="宋体" w:hAnsi="宋体" w:hint="eastAsia"/>
                <w:sz w:val="21"/>
                <w:szCs w:val="21"/>
              </w:rPr>
              <w:t>内存数消耗 （百分比、数量）</w:t>
            </w:r>
          </w:p>
        </w:tc>
        <w:tc>
          <w:tcPr>
            <w:tcW w:w="1212"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E53914" w:rsidRPr="000E3C71" w:rsidRDefault="00E53914" w:rsidP="003A05CC">
            <w:pPr>
              <w:pStyle w:val="PlainText1"/>
              <w:autoSpaceDE/>
              <w:autoSpaceDN/>
              <w:adjustRightInd/>
              <w:rPr>
                <w:rFonts w:hint="default"/>
                <w:szCs w:val="21"/>
              </w:rPr>
            </w:pPr>
          </w:p>
        </w:tc>
      </w:tr>
      <w:tr w:rsidR="00E53914" w:rsidRPr="000E3C71" w:rsidTr="004068A5">
        <w:tc>
          <w:tcPr>
            <w:tcW w:w="2410"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BandWidth</w:t>
            </w:r>
          </w:p>
        </w:tc>
        <w:tc>
          <w:tcPr>
            <w:tcW w:w="4252" w:type="dxa"/>
            <w:vAlign w:val="center"/>
          </w:tcPr>
          <w:p w:rsidR="00E53914" w:rsidRDefault="00E53914" w:rsidP="003A05CC">
            <w:pPr>
              <w:spacing w:line="360" w:lineRule="auto"/>
              <w:jc w:val="left"/>
              <w:rPr>
                <w:rFonts w:ascii="宋体" w:hAnsi="宋体"/>
                <w:sz w:val="21"/>
                <w:szCs w:val="21"/>
              </w:rPr>
            </w:pPr>
            <w:r>
              <w:rPr>
                <w:rFonts w:ascii="宋体" w:hAnsi="宋体" w:hint="eastAsia"/>
                <w:sz w:val="21"/>
                <w:szCs w:val="21"/>
              </w:rPr>
              <w:t>带宽消耗 （百分比、数量）</w:t>
            </w:r>
          </w:p>
        </w:tc>
        <w:tc>
          <w:tcPr>
            <w:tcW w:w="1212"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E53914" w:rsidRPr="000E3C71" w:rsidRDefault="00E53914" w:rsidP="003A05CC">
            <w:pPr>
              <w:pStyle w:val="PlainText1"/>
              <w:autoSpaceDE/>
              <w:autoSpaceDN/>
              <w:adjustRightInd/>
              <w:rPr>
                <w:rFonts w:hint="default"/>
                <w:szCs w:val="21"/>
              </w:rPr>
            </w:pPr>
          </w:p>
        </w:tc>
      </w:tr>
      <w:tr w:rsidR="00E53914" w:rsidRPr="000E3C71" w:rsidTr="004068A5">
        <w:tc>
          <w:tcPr>
            <w:tcW w:w="2410"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AvgResTcpCount</w:t>
            </w:r>
          </w:p>
        </w:tc>
        <w:tc>
          <w:tcPr>
            <w:tcW w:w="4252" w:type="dxa"/>
            <w:vAlign w:val="center"/>
          </w:tcPr>
          <w:p w:rsidR="00E53914" w:rsidRDefault="00E53914" w:rsidP="003A05CC">
            <w:pPr>
              <w:spacing w:line="360" w:lineRule="auto"/>
              <w:jc w:val="left"/>
              <w:rPr>
                <w:rFonts w:ascii="宋体" w:hAnsi="宋体"/>
                <w:sz w:val="21"/>
                <w:szCs w:val="21"/>
              </w:rPr>
            </w:pPr>
            <w:r>
              <w:rPr>
                <w:rFonts w:ascii="宋体" w:hAnsi="宋体" w:hint="eastAsia"/>
                <w:sz w:val="21"/>
                <w:szCs w:val="21"/>
              </w:rPr>
              <w:t>平均每小时应答的请求数</w:t>
            </w:r>
          </w:p>
        </w:tc>
        <w:tc>
          <w:tcPr>
            <w:tcW w:w="1212"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E53914" w:rsidRPr="000E3C71" w:rsidRDefault="00E53914" w:rsidP="003A05CC">
            <w:pPr>
              <w:pStyle w:val="PlainText1"/>
              <w:autoSpaceDE/>
              <w:autoSpaceDN/>
              <w:adjustRightInd/>
              <w:rPr>
                <w:rFonts w:hint="default"/>
                <w:szCs w:val="21"/>
              </w:rPr>
            </w:pPr>
          </w:p>
        </w:tc>
      </w:tr>
      <w:tr w:rsidR="00E53914" w:rsidRPr="000E3C71" w:rsidTr="004068A5">
        <w:tc>
          <w:tcPr>
            <w:tcW w:w="2410"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TotalDiskSize</w:t>
            </w:r>
          </w:p>
        </w:tc>
        <w:tc>
          <w:tcPr>
            <w:tcW w:w="4252" w:type="dxa"/>
            <w:vAlign w:val="center"/>
          </w:tcPr>
          <w:p w:rsidR="00E53914" w:rsidRDefault="00E53914" w:rsidP="003A05CC">
            <w:pPr>
              <w:spacing w:line="360" w:lineRule="auto"/>
              <w:jc w:val="left"/>
              <w:rPr>
                <w:rFonts w:ascii="宋体" w:hAnsi="宋体"/>
                <w:sz w:val="21"/>
                <w:szCs w:val="21"/>
              </w:rPr>
            </w:pPr>
            <w:r>
              <w:rPr>
                <w:rFonts w:ascii="宋体" w:hAnsi="宋体" w:hint="eastAsia"/>
                <w:sz w:val="21"/>
                <w:szCs w:val="21"/>
              </w:rPr>
              <w:t>总的磁盘大小</w:t>
            </w:r>
          </w:p>
        </w:tc>
        <w:tc>
          <w:tcPr>
            <w:tcW w:w="1212"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Int64</w:t>
            </w:r>
          </w:p>
        </w:tc>
        <w:tc>
          <w:tcPr>
            <w:tcW w:w="1306" w:type="dxa"/>
            <w:vAlign w:val="center"/>
          </w:tcPr>
          <w:p w:rsidR="00E53914" w:rsidRPr="000E3C71" w:rsidRDefault="00E53914" w:rsidP="003A05CC">
            <w:pPr>
              <w:pStyle w:val="PlainText1"/>
              <w:autoSpaceDE/>
              <w:autoSpaceDN/>
              <w:adjustRightInd/>
              <w:rPr>
                <w:rFonts w:hint="default"/>
                <w:szCs w:val="21"/>
              </w:rPr>
            </w:pPr>
          </w:p>
        </w:tc>
      </w:tr>
      <w:tr w:rsidR="00E53914" w:rsidRPr="000E3C71" w:rsidTr="004068A5">
        <w:tc>
          <w:tcPr>
            <w:tcW w:w="2410"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FreeDiskSize</w:t>
            </w:r>
          </w:p>
        </w:tc>
        <w:tc>
          <w:tcPr>
            <w:tcW w:w="4252" w:type="dxa"/>
            <w:vAlign w:val="center"/>
          </w:tcPr>
          <w:p w:rsidR="00E53914" w:rsidRDefault="00E53914" w:rsidP="003A05CC">
            <w:pPr>
              <w:spacing w:line="360" w:lineRule="auto"/>
              <w:jc w:val="left"/>
              <w:rPr>
                <w:rFonts w:ascii="宋体" w:hAnsi="宋体"/>
                <w:sz w:val="21"/>
                <w:szCs w:val="21"/>
              </w:rPr>
            </w:pPr>
            <w:r>
              <w:rPr>
                <w:rFonts w:ascii="宋体" w:hAnsi="宋体" w:hint="eastAsia"/>
                <w:sz w:val="21"/>
                <w:szCs w:val="21"/>
              </w:rPr>
              <w:t>空闲的磁盘大小</w:t>
            </w:r>
          </w:p>
        </w:tc>
        <w:tc>
          <w:tcPr>
            <w:tcW w:w="1212" w:type="dxa"/>
            <w:vAlign w:val="center"/>
          </w:tcPr>
          <w:p w:rsidR="00E53914" w:rsidRDefault="00E53914" w:rsidP="003A05CC">
            <w:pPr>
              <w:spacing w:line="360" w:lineRule="auto"/>
              <w:jc w:val="center"/>
              <w:rPr>
                <w:rFonts w:ascii="宋体" w:hAnsi="宋体"/>
                <w:sz w:val="21"/>
                <w:szCs w:val="21"/>
              </w:rPr>
            </w:pPr>
            <w:r>
              <w:rPr>
                <w:rFonts w:ascii="宋体" w:hAnsi="宋体" w:hint="eastAsia"/>
                <w:sz w:val="21"/>
                <w:szCs w:val="21"/>
              </w:rPr>
              <w:t>Int64</w:t>
            </w:r>
          </w:p>
        </w:tc>
        <w:tc>
          <w:tcPr>
            <w:tcW w:w="1306" w:type="dxa"/>
            <w:vAlign w:val="center"/>
          </w:tcPr>
          <w:p w:rsidR="00E53914" w:rsidRPr="000E3C71" w:rsidRDefault="00E53914" w:rsidP="003A05CC">
            <w:pPr>
              <w:pStyle w:val="PlainText1"/>
              <w:autoSpaceDE/>
              <w:autoSpaceDN/>
              <w:adjustRightInd/>
              <w:rPr>
                <w:rFonts w:hint="default"/>
                <w:szCs w:val="21"/>
              </w:rPr>
            </w:pPr>
          </w:p>
        </w:tc>
      </w:tr>
    </w:tbl>
    <w:p w:rsidR="00E53914" w:rsidRDefault="00E53914" w:rsidP="003A05CC">
      <w:pPr>
        <w:spacing w:line="360" w:lineRule="auto"/>
      </w:pPr>
    </w:p>
    <w:p w:rsidR="000E0953" w:rsidRDefault="000E0953" w:rsidP="003A05CC">
      <w:pPr>
        <w:pStyle w:val="3"/>
        <w:spacing w:line="360" w:lineRule="auto"/>
      </w:pPr>
      <w:r>
        <w:rPr>
          <w:rFonts w:hint="eastAsia"/>
        </w:rPr>
        <w:t>离线文件通知</w:t>
      </w:r>
    </w:p>
    <w:p w:rsidR="000E0953" w:rsidRPr="000E0953" w:rsidRDefault="000E0953" w:rsidP="003A05CC">
      <w:pPr>
        <w:pStyle w:val="ac"/>
        <w:numPr>
          <w:ilvl w:val="0"/>
          <w:numId w:val="20"/>
        </w:numPr>
        <w:spacing w:line="360" w:lineRule="auto"/>
        <w:ind w:firstLineChars="0"/>
      </w:pPr>
      <w:r>
        <w:rPr>
          <w:rFonts w:hint="eastAsia"/>
        </w:rPr>
        <w:t>在</w:t>
      </w:r>
      <w:r w:rsidRPr="000E0953">
        <w:rPr>
          <w:rFonts w:hint="eastAsia"/>
        </w:rPr>
        <w:t>离线文件下载和离线文件过期</w:t>
      </w:r>
      <w:r>
        <w:rPr>
          <w:rFonts w:hint="eastAsia"/>
        </w:rPr>
        <w:t>时候，通过</w:t>
      </w:r>
      <w:r w:rsidRPr="000E0953">
        <w:rPr>
          <w:rFonts w:hint="eastAsia"/>
        </w:rPr>
        <w:t>IM</w:t>
      </w:r>
      <w:r w:rsidRPr="000E0953">
        <w:rPr>
          <w:rFonts w:hint="eastAsia"/>
        </w:rPr>
        <w:t>消息、短信邮件通知用</w:t>
      </w:r>
      <w:r w:rsidRPr="000E0953">
        <w:rPr>
          <w:rFonts w:hint="eastAsia"/>
        </w:rPr>
        <w:lastRenderedPageBreak/>
        <w:t>户</w:t>
      </w:r>
    </w:p>
    <w:p w:rsidR="000E0953" w:rsidRDefault="000E0953" w:rsidP="003A05CC">
      <w:pPr>
        <w:pStyle w:val="ac"/>
        <w:numPr>
          <w:ilvl w:val="0"/>
          <w:numId w:val="16"/>
        </w:numPr>
        <w:spacing w:line="360" w:lineRule="auto"/>
        <w:ind w:firstLineChars="0"/>
      </w:pPr>
      <w:r>
        <w:rPr>
          <w:rFonts w:hint="eastAsia"/>
        </w:rPr>
        <w:t>文件服务在收到用户上传的离线文件后，当文件接收用户客户端在线时，要能够向文件接收用户发送离线文件下载通知的</w:t>
      </w:r>
      <w:r>
        <w:rPr>
          <w:rFonts w:hint="eastAsia"/>
        </w:rPr>
        <w:t>IM</w:t>
      </w:r>
      <w:r>
        <w:rPr>
          <w:rFonts w:hint="eastAsia"/>
        </w:rPr>
        <w:t>系统消息。</w:t>
      </w:r>
    </w:p>
    <w:p w:rsidR="0011466E" w:rsidRPr="007D6DD8" w:rsidRDefault="000E0953" w:rsidP="003A05CC">
      <w:pPr>
        <w:pStyle w:val="ac"/>
        <w:numPr>
          <w:ilvl w:val="0"/>
          <w:numId w:val="21"/>
        </w:numPr>
        <w:spacing w:line="360" w:lineRule="auto"/>
        <w:ind w:firstLineChars="0"/>
      </w:pPr>
      <w:r>
        <w:rPr>
          <w:rFonts w:hint="eastAsia"/>
        </w:rPr>
        <w:t>文件服务在收到用户上传的离线文件后，要能够调用短信接口通过短信网关向离线的文件接收用户发送离线文件通知短信</w:t>
      </w:r>
    </w:p>
    <w:p w:rsidR="001955D6" w:rsidRDefault="001955D6" w:rsidP="003A05CC">
      <w:pPr>
        <w:pStyle w:val="2"/>
        <w:spacing w:line="360" w:lineRule="auto"/>
      </w:pPr>
      <w:r>
        <w:rPr>
          <w:rFonts w:hint="eastAsia"/>
        </w:rPr>
        <w:t>管理平台接口</w:t>
      </w:r>
    </w:p>
    <w:p w:rsidR="00FE6E3F" w:rsidRDefault="00FE6E3F" w:rsidP="003A05CC">
      <w:pPr>
        <w:pStyle w:val="3"/>
        <w:spacing w:line="360" w:lineRule="auto"/>
      </w:pPr>
      <w:r>
        <w:rPr>
          <w:rFonts w:hint="eastAsia"/>
        </w:rPr>
        <w:t>获取最优中转服务器</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200"/>
      </w:tblGrid>
      <w:tr w:rsidR="00FE6E3F" w:rsidRPr="000E3C71" w:rsidTr="004068A5">
        <w:tc>
          <w:tcPr>
            <w:tcW w:w="1980" w:type="dxa"/>
          </w:tcPr>
          <w:p w:rsidR="00FE6E3F" w:rsidRPr="000E3C71" w:rsidRDefault="00FE6E3F" w:rsidP="003A05CC">
            <w:pPr>
              <w:spacing w:line="360" w:lineRule="auto"/>
            </w:pPr>
            <w:r w:rsidRPr="000E3C71">
              <w:rPr>
                <w:rFonts w:hint="eastAsia"/>
              </w:rPr>
              <w:t>接口名称</w:t>
            </w:r>
          </w:p>
        </w:tc>
        <w:tc>
          <w:tcPr>
            <w:tcW w:w="7200" w:type="dxa"/>
          </w:tcPr>
          <w:p w:rsidR="00FE6E3F" w:rsidRPr="000E3C71" w:rsidRDefault="00FE6E3F" w:rsidP="003A05CC">
            <w:pPr>
              <w:spacing w:line="360" w:lineRule="auto"/>
            </w:pPr>
            <w:r>
              <w:rPr>
                <w:rFonts w:hint="eastAsia"/>
              </w:rPr>
              <w:t>获取最优中转服务器</w:t>
            </w:r>
          </w:p>
        </w:tc>
      </w:tr>
      <w:tr w:rsidR="00FE6E3F" w:rsidRPr="000E3C71" w:rsidTr="004068A5">
        <w:tc>
          <w:tcPr>
            <w:tcW w:w="1980" w:type="dxa"/>
          </w:tcPr>
          <w:p w:rsidR="00FE6E3F" w:rsidRPr="000E3C71" w:rsidRDefault="00FE6E3F" w:rsidP="003A05CC">
            <w:pPr>
              <w:spacing w:line="360" w:lineRule="auto"/>
            </w:pPr>
            <w:r w:rsidRPr="000E3C71">
              <w:rPr>
                <w:rFonts w:hint="eastAsia"/>
              </w:rPr>
              <w:t>接口描述</w:t>
            </w:r>
          </w:p>
        </w:tc>
        <w:tc>
          <w:tcPr>
            <w:tcW w:w="7200" w:type="dxa"/>
          </w:tcPr>
          <w:p w:rsidR="00FE6E3F" w:rsidRPr="000E3C71" w:rsidRDefault="00FE6E3F" w:rsidP="003A05CC">
            <w:pPr>
              <w:spacing w:line="360" w:lineRule="auto"/>
            </w:pPr>
            <w:r>
              <w:rPr>
                <w:rFonts w:hint="eastAsia"/>
              </w:rPr>
              <w:t>获取一台最优中转服务器</w:t>
            </w:r>
          </w:p>
        </w:tc>
      </w:tr>
      <w:tr w:rsidR="00FE6E3F" w:rsidRPr="000E3C71" w:rsidTr="004068A5">
        <w:tc>
          <w:tcPr>
            <w:tcW w:w="1980" w:type="dxa"/>
          </w:tcPr>
          <w:p w:rsidR="00FE6E3F" w:rsidRPr="000E3C71" w:rsidRDefault="00FE6E3F" w:rsidP="003A05CC">
            <w:pPr>
              <w:spacing w:line="360" w:lineRule="auto"/>
            </w:pPr>
            <w:r w:rsidRPr="000E3C71">
              <w:rPr>
                <w:rFonts w:hint="eastAsia"/>
              </w:rPr>
              <w:t>请求接口方法</w:t>
            </w:r>
          </w:p>
        </w:tc>
        <w:tc>
          <w:tcPr>
            <w:tcW w:w="7200" w:type="dxa"/>
          </w:tcPr>
          <w:p w:rsidR="00FE6E3F" w:rsidRPr="000E3C71" w:rsidRDefault="00FE6E3F" w:rsidP="003A05CC">
            <w:pPr>
              <w:spacing w:line="360" w:lineRule="auto"/>
            </w:pPr>
            <w:r>
              <w:rPr>
                <w:rFonts w:hint="eastAsia"/>
              </w:rPr>
              <w:t>AskBestFTS</w:t>
            </w:r>
            <w:r w:rsidRPr="000E3C71">
              <w:rPr>
                <w:rFonts w:hint="eastAsia"/>
              </w:rPr>
              <w:t>Req</w:t>
            </w:r>
          </w:p>
        </w:tc>
      </w:tr>
      <w:tr w:rsidR="00FE6E3F" w:rsidRPr="000E3C71" w:rsidTr="004068A5">
        <w:tc>
          <w:tcPr>
            <w:tcW w:w="1980" w:type="dxa"/>
          </w:tcPr>
          <w:p w:rsidR="00FE6E3F" w:rsidRPr="000E3C71" w:rsidRDefault="00FE6E3F" w:rsidP="003A05CC">
            <w:pPr>
              <w:spacing w:line="360" w:lineRule="auto"/>
            </w:pPr>
            <w:r w:rsidRPr="000E3C71">
              <w:rPr>
                <w:rFonts w:hint="eastAsia"/>
              </w:rPr>
              <w:t>应答接口方法</w:t>
            </w:r>
          </w:p>
        </w:tc>
        <w:tc>
          <w:tcPr>
            <w:tcW w:w="7200" w:type="dxa"/>
          </w:tcPr>
          <w:p w:rsidR="00FE6E3F" w:rsidRPr="000E3C71" w:rsidRDefault="00FE6E3F" w:rsidP="003A05CC">
            <w:pPr>
              <w:spacing w:line="360" w:lineRule="auto"/>
            </w:pPr>
            <w:r>
              <w:rPr>
                <w:rFonts w:hint="eastAsia"/>
              </w:rPr>
              <w:t>AskBestFTSRes</w:t>
            </w:r>
          </w:p>
        </w:tc>
      </w:tr>
      <w:tr w:rsidR="00FE6E3F" w:rsidRPr="000E3C71" w:rsidTr="004068A5">
        <w:tc>
          <w:tcPr>
            <w:tcW w:w="1980" w:type="dxa"/>
          </w:tcPr>
          <w:p w:rsidR="00FE6E3F" w:rsidRPr="000E3C71" w:rsidRDefault="00FE6E3F" w:rsidP="003A05CC">
            <w:pPr>
              <w:spacing w:line="360" w:lineRule="auto"/>
            </w:pPr>
            <w:r w:rsidRPr="000E3C71">
              <w:rPr>
                <w:rFonts w:hint="eastAsia"/>
              </w:rPr>
              <w:t>接口协议</w:t>
            </w:r>
          </w:p>
        </w:tc>
        <w:tc>
          <w:tcPr>
            <w:tcW w:w="7200" w:type="dxa"/>
          </w:tcPr>
          <w:p w:rsidR="00FE6E3F" w:rsidRPr="000E3C71" w:rsidRDefault="00FE6E3F" w:rsidP="003A05CC">
            <w:pPr>
              <w:spacing w:line="360" w:lineRule="auto"/>
            </w:pPr>
            <w:r>
              <w:rPr>
                <w:rFonts w:hint="eastAsia"/>
              </w:rPr>
              <w:t>HTTP</w:t>
            </w:r>
          </w:p>
        </w:tc>
      </w:tr>
      <w:tr w:rsidR="00FE6E3F" w:rsidRPr="000E3C71" w:rsidTr="004068A5">
        <w:tc>
          <w:tcPr>
            <w:tcW w:w="1980" w:type="dxa"/>
          </w:tcPr>
          <w:p w:rsidR="00FE6E3F" w:rsidRPr="000E3C71" w:rsidRDefault="00FE6E3F" w:rsidP="003A05CC">
            <w:pPr>
              <w:spacing w:line="360" w:lineRule="auto"/>
            </w:pPr>
            <w:r>
              <w:rPr>
                <w:rFonts w:hint="eastAsia"/>
              </w:rPr>
              <w:t>调用方</w:t>
            </w:r>
          </w:p>
        </w:tc>
        <w:tc>
          <w:tcPr>
            <w:tcW w:w="7200" w:type="dxa"/>
          </w:tcPr>
          <w:p w:rsidR="00FE6E3F" w:rsidRPr="000E3C71" w:rsidRDefault="00FE6E3F" w:rsidP="003A05CC">
            <w:pPr>
              <w:spacing w:line="360" w:lineRule="auto"/>
            </w:pPr>
            <w:r w:rsidRPr="000E3C71">
              <w:rPr>
                <w:rFonts w:hint="eastAsia"/>
              </w:rPr>
              <w:t>PC</w:t>
            </w:r>
            <w:r w:rsidRPr="000E3C71">
              <w:rPr>
                <w:rFonts w:hint="eastAsia"/>
              </w:rPr>
              <w:t>客户端</w:t>
            </w:r>
          </w:p>
        </w:tc>
      </w:tr>
      <w:tr w:rsidR="00FE6E3F" w:rsidRPr="000E3C71" w:rsidTr="004068A5">
        <w:tc>
          <w:tcPr>
            <w:tcW w:w="1980" w:type="dxa"/>
          </w:tcPr>
          <w:p w:rsidR="00FE6E3F" w:rsidRPr="000E3C71" w:rsidRDefault="00FE6E3F" w:rsidP="003A05CC">
            <w:pPr>
              <w:spacing w:line="360" w:lineRule="auto"/>
            </w:pPr>
            <w:r w:rsidRPr="000E3C71">
              <w:rPr>
                <w:rFonts w:hint="eastAsia"/>
              </w:rPr>
              <w:t>接口提供者</w:t>
            </w:r>
          </w:p>
        </w:tc>
        <w:tc>
          <w:tcPr>
            <w:tcW w:w="7200" w:type="dxa"/>
          </w:tcPr>
          <w:p w:rsidR="00FE6E3F" w:rsidRPr="000E3C71" w:rsidRDefault="00FE6E3F" w:rsidP="003A05CC">
            <w:pPr>
              <w:spacing w:line="360" w:lineRule="auto"/>
            </w:pPr>
            <w:r w:rsidRPr="000E3C71">
              <w:t>天翼</w:t>
            </w:r>
            <w:r>
              <w:rPr>
                <w:rFonts w:hint="eastAsia"/>
              </w:rPr>
              <w:t>服务管理器</w:t>
            </w:r>
          </w:p>
        </w:tc>
      </w:tr>
      <w:tr w:rsidR="00FE6E3F" w:rsidRPr="000E3C71" w:rsidTr="004068A5">
        <w:tc>
          <w:tcPr>
            <w:tcW w:w="1980" w:type="dxa"/>
          </w:tcPr>
          <w:p w:rsidR="00FE6E3F" w:rsidRPr="000E3C71" w:rsidRDefault="00FE6E3F" w:rsidP="003A05CC">
            <w:pPr>
              <w:spacing w:line="360" w:lineRule="auto"/>
            </w:pPr>
          </w:p>
        </w:tc>
        <w:tc>
          <w:tcPr>
            <w:tcW w:w="7200" w:type="dxa"/>
          </w:tcPr>
          <w:p w:rsidR="00FE6E3F" w:rsidRPr="000E3C71" w:rsidRDefault="00FE6E3F" w:rsidP="003A05CC">
            <w:pPr>
              <w:spacing w:line="360" w:lineRule="auto"/>
            </w:pPr>
          </w:p>
        </w:tc>
      </w:tr>
    </w:tbl>
    <w:p w:rsidR="00FE6E3F" w:rsidRPr="000E3C71" w:rsidRDefault="00FE6E3F" w:rsidP="003A05CC">
      <w:pPr>
        <w:tabs>
          <w:tab w:val="num" w:pos="540"/>
        </w:tabs>
        <w:spacing w:line="360" w:lineRule="auto"/>
      </w:pPr>
      <w:r w:rsidRPr="000E3C71">
        <w:rPr>
          <w:rFonts w:hint="eastAsia"/>
        </w:rPr>
        <w:t>请求参数</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FE6E3F" w:rsidRPr="000E3C71" w:rsidTr="004068A5">
        <w:tc>
          <w:tcPr>
            <w:tcW w:w="1980" w:type="dxa"/>
          </w:tcPr>
          <w:p w:rsidR="00FE6E3F" w:rsidRPr="000E3C71" w:rsidRDefault="00FE6E3F"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FE6E3F" w:rsidRPr="000E3C71" w:rsidRDefault="00FE6E3F" w:rsidP="003A05CC">
            <w:pPr>
              <w:spacing w:line="360" w:lineRule="auto"/>
              <w:jc w:val="center"/>
              <w:rPr>
                <w:rFonts w:ascii="宋体" w:hAnsi="宋体"/>
                <w:sz w:val="21"/>
                <w:szCs w:val="21"/>
              </w:rPr>
            </w:pPr>
            <w:r w:rsidRPr="000E3C71">
              <w:rPr>
                <w:rFonts w:ascii="宋体" w:hAnsi="宋体"/>
                <w:sz w:val="21"/>
                <w:szCs w:val="21"/>
              </w:rPr>
              <w:t>长度（字节）</w:t>
            </w:r>
          </w:p>
        </w:tc>
      </w:tr>
      <w:tr w:rsidR="00FE6E3F" w:rsidRPr="000E3C71" w:rsidTr="004068A5">
        <w:tc>
          <w:tcPr>
            <w:tcW w:w="1980" w:type="dxa"/>
            <w:vAlign w:val="center"/>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SessionToken</w:t>
            </w:r>
          </w:p>
        </w:tc>
        <w:tc>
          <w:tcPr>
            <w:tcW w:w="4682" w:type="dxa"/>
            <w:vAlign w:val="center"/>
          </w:tcPr>
          <w:p w:rsidR="00FE6E3F" w:rsidRPr="000E3C71" w:rsidRDefault="00FE6E3F" w:rsidP="003A05CC">
            <w:pPr>
              <w:spacing w:line="360" w:lineRule="auto"/>
              <w:jc w:val="left"/>
              <w:rPr>
                <w:rFonts w:ascii="宋体" w:hAnsi="宋体"/>
                <w:sz w:val="21"/>
                <w:szCs w:val="21"/>
              </w:rPr>
            </w:pPr>
            <w:r w:rsidRPr="000E3C71">
              <w:rPr>
                <w:rFonts w:ascii="宋体" w:hAnsi="宋体" w:hint="eastAsia"/>
                <w:sz w:val="21"/>
                <w:szCs w:val="21"/>
              </w:rPr>
              <w:t>会话令牌</w:t>
            </w:r>
          </w:p>
        </w:tc>
        <w:tc>
          <w:tcPr>
            <w:tcW w:w="1212" w:type="dxa"/>
            <w:vAlign w:val="center"/>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FE6E3F" w:rsidRPr="000E3C71" w:rsidRDefault="00FE6E3F" w:rsidP="003A05CC">
            <w:pPr>
              <w:pStyle w:val="PlainText1"/>
              <w:autoSpaceDE/>
              <w:autoSpaceDN/>
              <w:adjustRightInd/>
              <w:jc w:val="center"/>
              <w:rPr>
                <w:rFonts w:hint="default"/>
                <w:szCs w:val="21"/>
              </w:rPr>
            </w:pPr>
          </w:p>
        </w:tc>
      </w:tr>
    </w:tbl>
    <w:p w:rsidR="00FE6E3F" w:rsidRPr="00C403F4" w:rsidRDefault="00FE6E3F" w:rsidP="003A05CC">
      <w:pPr>
        <w:spacing w:line="360" w:lineRule="auto"/>
      </w:pPr>
    </w:p>
    <w:p w:rsidR="00FE6E3F" w:rsidRDefault="00FE6E3F" w:rsidP="003A05CC">
      <w:pPr>
        <w:spacing w:line="360" w:lineRule="auto"/>
      </w:pPr>
      <w:r>
        <w:rPr>
          <w:rFonts w:hint="eastAsia"/>
        </w:rPr>
        <w:t>返回值</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4682"/>
        <w:gridCol w:w="1212"/>
        <w:gridCol w:w="1306"/>
      </w:tblGrid>
      <w:tr w:rsidR="00FE6E3F" w:rsidRPr="000E3C71" w:rsidTr="004068A5">
        <w:tc>
          <w:tcPr>
            <w:tcW w:w="1980" w:type="dxa"/>
          </w:tcPr>
          <w:p w:rsidR="00FE6E3F" w:rsidRPr="000E3C71" w:rsidRDefault="00FE6E3F" w:rsidP="003A05CC">
            <w:pPr>
              <w:spacing w:line="360" w:lineRule="auto"/>
              <w:ind w:leftChars="-75" w:left="-180" w:firstLineChars="85" w:firstLine="178"/>
              <w:jc w:val="center"/>
              <w:rPr>
                <w:rFonts w:ascii="宋体" w:hAnsi="宋体"/>
                <w:sz w:val="21"/>
                <w:szCs w:val="21"/>
              </w:rPr>
            </w:pPr>
            <w:r w:rsidRPr="000E3C71">
              <w:rPr>
                <w:rFonts w:ascii="宋体" w:hAnsi="宋体" w:hint="eastAsia"/>
                <w:sz w:val="21"/>
                <w:szCs w:val="21"/>
              </w:rPr>
              <w:t>名称</w:t>
            </w:r>
          </w:p>
        </w:tc>
        <w:tc>
          <w:tcPr>
            <w:tcW w:w="4682" w:type="dxa"/>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说明</w:t>
            </w:r>
          </w:p>
        </w:tc>
        <w:tc>
          <w:tcPr>
            <w:tcW w:w="1212" w:type="dxa"/>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数据类型</w:t>
            </w:r>
          </w:p>
        </w:tc>
        <w:tc>
          <w:tcPr>
            <w:tcW w:w="1306" w:type="dxa"/>
          </w:tcPr>
          <w:p w:rsidR="00FE6E3F" w:rsidRPr="000E3C71" w:rsidRDefault="00FE6E3F" w:rsidP="003A05CC">
            <w:pPr>
              <w:spacing w:line="360" w:lineRule="auto"/>
              <w:jc w:val="center"/>
              <w:rPr>
                <w:rFonts w:ascii="宋体" w:hAnsi="宋体"/>
                <w:sz w:val="21"/>
                <w:szCs w:val="21"/>
              </w:rPr>
            </w:pPr>
            <w:r w:rsidRPr="000E3C71">
              <w:rPr>
                <w:rFonts w:ascii="宋体" w:hAnsi="宋体"/>
                <w:sz w:val="21"/>
                <w:szCs w:val="21"/>
              </w:rPr>
              <w:t>长度（字节）</w:t>
            </w:r>
          </w:p>
        </w:tc>
      </w:tr>
      <w:tr w:rsidR="00FE6E3F" w:rsidRPr="000E3C71" w:rsidTr="004068A5">
        <w:tc>
          <w:tcPr>
            <w:tcW w:w="1980" w:type="dxa"/>
            <w:vAlign w:val="center"/>
          </w:tcPr>
          <w:p w:rsidR="00FE6E3F" w:rsidRPr="000E3C71" w:rsidRDefault="00FE6E3F" w:rsidP="003A05CC">
            <w:pPr>
              <w:spacing w:line="360" w:lineRule="auto"/>
              <w:jc w:val="center"/>
              <w:rPr>
                <w:rFonts w:ascii="宋体" w:hAnsi="宋体"/>
                <w:sz w:val="21"/>
                <w:szCs w:val="21"/>
              </w:rPr>
            </w:pPr>
            <w:r>
              <w:rPr>
                <w:rFonts w:ascii="宋体" w:hAnsi="宋体" w:hint="eastAsia"/>
                <w:sz w:val="21"/>
                <w:szCs w:val="21"/>
              </w:rPr>
              <w:t>PublicIP</w:t>
            </w:r>
          </w:p>
        </w:tc>
        <w:tc>
          <w:tcPr>
            <w:tcW w:w="4682" w:type="dxa"/>
            <w:vAlign w:val="center"/>
          </w:tcPr>
          <w:p w:rsidR="00FE6E3F" w:rsidRPr="000E3C71" w:rsidRDefault="00FE6E3F" w:rsidP="003A05CC">
            <w:pPr>
              <w:spacing w:line="360" w:lineRule="auto"/>
              <w:jc w:val="left"/>
              <w:rPr>
                <w:rFonts w:ascii="宋体" w:hAnsi="宋体"/>
                <w:sz w:val="21"/>
                <w:szCs w:val="21"/>
              </w:rPr>
            </w:pPr>
            <w:r>
              <w:rPr>
                <w:rFonts w:ascii="宋体" w:hAnsi="宋体" w:hint="eastAsia"/>
                <w:sz w:val="21"/>
                <w:szCs w:val="21"/>
              </w:rPr>
              <w:t>公网IP</w:t>
            </w:r>
          </w:p>
        </w:tc>
        <w:tc>
          <w:tcPr>
            <w:tcW w:w="1212" w:type="dxa"/>
            <w:vAlign w:val="center"/>
          </w:tcPr>
          <w:p w:rsidR="00FE6E3F" w:rsidRPr="000E3C71" w:rsidRDefault="00FE6E3F" w:rsidP="003A05CC">
            <w:pPr>
              <w:spacing w:line="360" w:lineRule="auto"/>
              <w:jc w:val="center"/>
              <w:rPr>
                <w:rFonts w:ascii="宋体" w:hAnsi="宋体"/>
                <w:sz w:val="21"/>
                <w:szCs w:val="21"/>
              </w:rPr>
            </w:pPr>
            <w:r w:rsidRPr="000E3C71">
              <w:rPr>
                <w:rFonts w:ascii="宋体" w:hAnsi="宋体" w:hint="eastAsia"/>
                <w:sz w:val="21"/>
                <w:szCs w:val="21"/>
              </w:rPr>
              <w:t>String</w:t>
            </w:r>
          </w:p>
        </w:tc>
        <w:tc>
          <w:tcPr>
            <w:tcW w:w="1306" w:type="dxa"/>
            <w:vAlign w:val="center"/>
          </w:tcPr>
          <w:p w:rsidR="00FE6E3F" w:rsidRPr="000E3C71" w:rsidRDefault="00FE6E3F" w:rsidP="003A05CC">
            <w:pPr>
              <w:pStyle w:val="PlainText1"/>
              <w:autoSpaceDE/>
              <w:autoSpaceDN/>
              <w:adjustRightInd/>
              <w:jc w:val="center"/>
              <w:rPr>
                <w:rFonts w:hint="default"/>
                <w:szCs w:val="21"/>
              </w:rPr>
            </w:pPr>
          </w:p>
        </w:tc>
      </w:tr>
      <w:tr w:rsidR="00FE6E3F" w:rsidRPr="000E3C71" w:rsidTr="004068A5">
        <w:tc>
          <w:tcPr>
            <w:tcW w:w="1980" w:type="dxa"/>
            <w:vAlign w:val="center"/>
          </w:tcPr>
          <w:p w:rsidR="00FE6E3F" w:rsidRDefault="00FE6E3F" w:rsidP="003A05CC">
            <w:pPr>
              <w:spacing w:line="360" w:lineRule="auto"/>
              <w:jc w:val="center"/>
              <w:rPr>
                <w:rFonts w:ascii="宋体" w:hAnsi="宋体"/>
                <w:sz w:val="21"/>
                <w:szCs w:val="21"/>
              </w:rPr>
            </w:pPr>
            <w:r>
              <w:rPr>
                <w:rFonts w:ascii="宋体" w:hAnsi="宋体" w:hint="eastAsia"/>
                <w:sz w:val="21"/>
                <w:szCs w:val="21"/>
              </w:rPr>
              <w:t>Port</w:t>
            </w:r>
          </w:p>
        </w:tc>
        <w:tc>
          <w:tcPr>
            <w:tcW w:w="4682" w:type="dxa"/>
            <w:vAlign w:val="center"/>
          </w:tcPr>
          <w:p w:rsidR="00FE6E3F" w:rsidRDefault="00FE6E3F" w:rsidP="003A05CC">
            <w:pPr>
              <w:spacing w:line="360" w:lineRule="auto"/>
              <w:jc w:val="left"/>
              <w:rPr>
                <w:rFonts w:ascii="宋体" w:hAnsi="宋体"/>
                <w:sz w:val="21"/>
                <w:szCs w:val="21"/>
              </w:rPr>
            </w:pPr>
            <w:r>
              <w:rPr>
                <w:rFonts w:ascii="宋体" w:hAnsi="宋体" w:hint="eastAsia"/>
                <w:sz w:val="21"/>
                <w:szCs w:val="21"/>
              </w:rPr>
              <w:t>公网端口</w:t>
            </w:r>
          </w:p>
        </w:tc>
        <w:tc>
          <w:tcPr>
            <w:tcW w:w="1212" w:type="dxa"/>
            <w:vAlign w:val="center"/>
          </w:tcPr>
          <w:p w:rsidR="00FE6E3F" w:rsidRPr="000E3C71" w:rsidRDefault="00FE6E3F" w:rsidP="003A05CC">
            <w:pPr>
              <w:spacing w:line="360" w:lineRule="auto"/>
              <w:jc w:val="center"/>
              <w:rPr>
                <w:rFonts w:ascii="宋体" w:hAnsi="宋体"/>
                <w:sz w:val="21"/>
                <w:szCs w:val="21"/>
              </w:rPr>
            </w:pPr>
            <w:r>
              <w:rPr>
                <w:rFonts w:ascii="宋体" w:hAnsi="宋体" w:hint="eastAsia"/>
                <w:sz w:val="21"/>
                <w:szCs w:val="21"/>
              </w:rPr>
              <w:t>Int</w:t>
            </w:r>
          </w:p>
        </w:tc>
        <w:tc>
          <w:tcPr>
            <w:tcW w:w="1306" w:type="dxa"/>
            <w:vAlign w:val="center"/>
          </w:tcPr>
          <w:p w:rsidR="00FE6E3F" w:rsidRPr="000E3C71" w:rsidRDefault="00FE6E3F" w:rsidP="003A05CC">
            <w:pPr>
              <w:pStyle w:val="PlainText1"/>
              <w:autoSpaceDE/>
              <w:autoSpaceDN/>
              <w:adjustRightInd/>
              <w:jc w:val="center"/>
              <w:rPr>
                <w:rFonts w:hint="default"/>
                <w:szCs w:val="21"/>
              </w:rPr>
            </w:pPr>
          </w:p>
        </w:tc>
      </w:tr>
    </w:tbl>
    <w:p w:rsidR="00FE6E3F" w:rsidRDefault="00FE6E3F" w:rsidP="003A05CC">
      <w:pPr>
        <w:spacing w:line="360" w:lineRule="auto"/>
        <w:ind w:left="420"/>
      </w:pPr>
    </w:p>
    <w:p w:rsidR="000947CC" w:rsidRDefault="004A29A0" w:rsidP="003A05CC">
      <w:pPr>
        <w:pStyle w:val="1"/>
        <w:spacing w:line="360" w:lineRule="auto"/>
      </w:pPr>
      <w:r>
        <w:rPr>
          <w:rFonts w:hint="eastAsia"/>
        </w:rPr>
        <w:lastRenderedPageBreak/>
        <w:t>流程要求</w:t>
      </w:r>
    </w:p>
    <w:p w:rsidR="00F51A54" w:rsidRDefault="000947CC" w:rsidP="003A05CC">
      <w:pPr>
        <w:pStyle w:val="2"/>
        <w:spacing w:line="360" w:lineRule="auto"/>
      </w:pPr>
      <w:r>
        <w:rPr>
          <w:rFonts w:hint="eastAsia"/>
        </w:rPr>
        <w:t>文件传输的整体处理流程</w:t>
      </w:r>
    </w:p>
    <w:p w:rsidR="00F51A54" w:rsidRDefault="00F51A54" w:rsidP="003A05CC">
      <w:pPr>
        <w:pStyle w:val="3"/>
        <w:spacing w:line="360" w:lineRule="auto"/>
      </w:pPr>
      <w:r>
        <w:rPr>
          <w:rFonts w:hint="eastAsia"/>
        </w:rPr>
        <w:t>P2P</w:t>
      </w:r>
    </w:p>
    <w:p w:rsidR="00BB4C80" w:rsidRPr="00BB4C80" w:rsidRDefault="00BB4C80" w:rsidP="003A05CC">
      <w:pPr>
        <w:spacing w:line="360" w:lineRule="auto"/>
        <w:jc w:val="center"/>
      </w:pPr>
      <w:r>
        <w:object w:dxaOrig="7601" w:dyaOrig="6486">
          <v:shape id="_x0000_i1029" type="#_x0000_t75" style="width:380.25pt;height:324pt" o:ole="">
            <v:imagedata r:id="rId24" o:title=""/>
          </v:shape>
          <o:OLEObject Type="Embed" ProgID="Visio.Drawing.11" ShapeID="_x0000_i1029" DrawAspect="Content" ObjectID="_1333963238" r:id="rId25"/>
        </w:object>
      </w:r>
    </w:p>
    <w:p w:rsidR="005126C1" w:rsidRDefault="005126C1" w:rsidP="003A05CC">
      <w:pPr>
        <w:spacing w:line="360" w:lineRule="auto"/>
        <w:jc w:val="left"/>
      </w:pPr>
      <w:r>
        <w:rPr>
          <w:rFonts w:hint="eastAsia"/>
        </w:rPr>
        <w:t>流程</w:t>
      </w:r>
      <w:r w:rsidR="00BB4C80">
        <w:rPr>
          <w:rFonts w:hint="eastAsia"/>
        </w:rPr>
        <w:t>说明</w:t>
      </w:r>
      <w:r>
        <w:rPr>
          <w:rFonts w:hint="eastAsia"/>
        </w:rPr>
        <w:t>：</w:t>
      </w:r>
    </w:p>
    <w:p w:rsidR="005126C1" w:rsidRDefault="005126C1" w:rsidP="003A05CC">
      <w:pPr>
        <w:numPr>
          <w:ilvl w:val="0"/>
          <w:numId w:val="3"/>
        </w:numPr>
        <w:spacing w:line="360" w:lineRule="auto"/>
        <w:jc w:val="left"/>
      </w:pPr>
      <w:r>
        <w:rPr>
          <w:rFonts w:hint="eastAsia"/>
        </w:rPr>
        <w:t>用户</w:t>
      </w:r>
      <w:r>
        <w:rPr>
          <w:rFonts w:hint="eastAsia"/>
        </w:rPr>
        <w:t>A</w:t>
      </w:r>
      <w:r>
        <w:rPr>
          <w:rFonts w:hint="eastAsia"/>
        </w:rPr>
        <w:t>打开会话窗口，选择向用户</w:t>
      </w:r>
      <w:r>
        <w:rPr>
          <w:rFonts w:hint="eastAsia"/>
        </w:rPr>
        <w:t>B</w:t>
      </w:r>
      <w:r>
        <w:rPr>
          <w:rFonts w:hint="eastAsia"/>
        </w:rPr>
        <w:t>发送文件。</w:t>
      </w:r>
    </w:p>
    <w:p w:rsidR="00257A49" w:rsidRDefault="005126C1" w:rsidP="003A05CC">
      <w:pPr>
        <w:numPr>
          <w:ilvl w:val="0"/>
          <w:numId w:val="3"/>
        </w:numPr>
        <w:spacing w:line="360" w:lineRule="auto"/>
        <w:jc w:val="left"/>
      </w:pPr>
      <w:r>
        <w:rPr>
          <w:rFonts w:hint="eastAsia"/>
        </w:rPr>
        <w:t>客户端</w:t>
      </w:r>
      <w:r>
        <w:rPr>
          <w:rFonts w:hint="eastAsia"/>
        </w:rPr>
        <w:t>A</w:t>
      </w:r>
      <w:r>
        <w:rPr>
          <w:rFonts w:hint="eastAsia"/>
        </w:rPr>
        <w:t>向</w:t>
      </w:r>
      <w:r w:rsidR="00257A49">
        <w:rPr>
          <w:rFonts w:hint="eastAsia"/>
        </w:rPr>
        <w:t>STUN</w:t>
      </w:r>
      <w:r w:rsidR="00257A49">
        <w:rPr>
          <w:rFonts w:hint="eastAsia"/>
        </w:rPr>
        <w:t>服务器获取自己的公网</w:t>
      </w:r>
      <w:r w:rsidR="00257A49">
        <w:rPr>
          <w:rFonts w:hint="eastAsia"/>
        </w:rPr>
        <w:t>IP</w:t>
      </w:r>
      <w:r w:rsidR="00257A49">
        <w:rPr>
          <w:rFonts w:hint="eastAsia"/>
        </w:rPr>
        <w:t>，公网端口</w:t>
      </w:r>
    </w:p>
    <w:p w:rsidR="005126C1" w:rsidRDefault="00257A49" w:rsidP="003A05CC">
      <w:pPr>
        <w:numPr>
          <w:ilvl w:val="0"/>
          <w:numId w:val="3"/>
        </w:numPr>
        <w:spacing w:line="360" w:lineRule="auto"/>
        <w:jc w:val="left"/>
      </w:pPr>
      <w:r>
        <w:rPr>
          <w:rFonts w:hint="eastAsia"/>
        </w:rPr>
        <w:t>客户端</w:t>
      </w:r>
      <w:r>
        <w:rPr>
          <w:rFonts w:hint="eastAsia"/>
        </w:rPr>
        <w:t>A</w:t>
      </w:r>
      <w:r>
        <w:rPr>
          <w:rFonts w:hint="eastAsia"/>
        </w:rPr>
        <w:t>通过</w:t>
      </w:r>
      <w:r w:rsidR="005126C1">
        <w:rPr>
          <w:rFonts w:hint="eastAsia"/>
        </w:rPr>
        <w:t>IM</w:t>
      </w:r>
      <w:r w:rsidR="005126C1">
        <w:rPr>
          <w:rFonts w:hint="eastAsia"/>
        </w:rPr>
        <w:t>引擎</w:t>
      </w:r>
      <w:r>
        <w:rPr>
          <w:rFonts w:hint="eastAsia"/>
        </w:rPr>
        <w:t>向</w:t>
      </w:r>
      <w:r>
        <w:rPr>
          <w:rFonts w:hint="eastAsia"/>
        </w:rPr>
        <w:t>B</w:t>
      </w:r>
      <w:r w:rsidR="005126C1">
        <w:rPr>
          <w:rFonts w:hint="eastAsia"/>
        </w:rPr>
        <w:t>发起</w:t>
      </w:r>
      <w:r w:rsidR="005126C1">
        <w:rPr>
          <w:rFonts w:hint="eastAsia"/>
        </w:rPr>
        <w:t>P2P</w:t>
      </w:r>
      <w:r w:rsidR="005126C1">
        <w:rPr>
          <w:rFonts w:hint="eastAsia"/>
        </w:rPr>
        <w:t>创建请求，携带自己的内网地址、内网端口</w:t>
      </w:r>
      <w:r>
        <w:rPr>
          <w:rFonts w:hint="eastAsia"/>
        </w:rPr>
        <w:t>、公网</w:t>
      </w:r>
      <w:r>
        <w:rPr>
          <w:rFonts w:hint="eastAsia"/>
        </w:rPr>
        <w:t>IP</w:t>
      </w:r>
      <w:r>
        <w:rPr>
          <w:rFonts w:hint="eastAsia"/>
        </w:rPr>
        <w:t>、公网</w:t>
      </w:r>
      <w:r>
        <w:rPr>
          <w:rFonts w:hint="eastAsia"/>
        </w:rPr>
        <w:t>UDP</w:t>
      </w:r>
      <w:r>
        <w:rPr>
          <w:rFonts w:hint="eastAsia"/>
        </w:rPr>
        <w:t>端口</w:t>
      </w:r>
      <w:r w:rsidR="005126C1">
        <w:rPr>
          <w:rFonts w:hint="eastAsia"/>
        </w:rPr>
        <w:t>。</w:t>
      </w:r>
    </w:p>
    <w:p w:rsidR="005126C1" w:rsidRDefault="00544B53" w:rsidP="003A05CC">
      <w:pPr>
        <w:numPr>
          <w:ilvl w:val="0"/>
          <w:numId w:val="3"/>
        </w:numPr>
        <w:spacing w:line="360" w:lineRule="auto"/>
        <w:jc w:val="left"/>
      </w:pPr>
      <w:r>
        <w:rPr>
          <w:rFonts w:hint="eastAsia"/>
        </w:rPr>
        <w:t xml:space="preserve">IM </w:t>
      </w:r>
      <w:r>
        <w:rPr>
          <w:rFonts w:hint="eastAsia"/>
        </w:rPr>
        <w:t>引擎把信息转发到</w:t>
      </w:r>
      <w:r>
        <w:rPr>
          <w:rFonts w:hint="eastAsia"/>
        </w:rPr>
        <w:t>B</w:t>
      </w:r>
    </w:p>
    <w:p w:rsidR="005126C1" w:rsidRDefault="005126C1" w:rsidP="003A05CC">
      <w:pPr>
        <w:numPr>
          <w:ilvl w:val="0"/>
          <w:numId w:val="3"/>
        </w:numPr>
        <w:spacing w:line="360" w:lineRule="auto"/>
        <w:jc w:val="left"/>
      </w:pPr>
      <w:r>
        <w:rPr>
          <w:rFonts w:hint="eastAsia"/>
        </w:rPr>
        <w:t>用户</w:t>
      </w:r>
      <w:r>
        <w:rPr>
          <w:rFonts w:hint="eastAsia"/>
        </w:rPr>
        <w:t>B</w:t>
      </w:r>
      <w:r>
        <w:rPr>
          <w:rFonts w:hint="eastAsia"/>
        </w:rPr>
        <w:t>收到到会话创建</w:t>
      </w:r>
      <w:r>
        <w:rPr>
          <w:rFonts w:hint="eastAsia"/>
        </w:rPr>
        <w:t>P2P</w:t>
      </w:r>
      <w:r>
        <w:rPr>
          <w:rFonts w:hint="eastAsia"/>
        </w:rPr>
        <w:t>创建请求后，</w:t>
      </w:r>
      <w:r w:rsidR="00544B53">
        <w:rPr>
          <w:rFonts w:hint="eastAsia"/>
        </w:rPr>
        <w:t>从</w:t>
      </w:r>
      <w:r w:rsidR="00544B53">
        <w:rPr>
          <w:rFonts w:hint="eastAsia"/>
        </w:rPr>
        <w:t>STUN</w:t>
      </w:r>
      <w:r w:rsidR="00544B53">
        <w:rPr>
          <w:rFonts w:hint="eastAsia"/>
        </w:rPr>
        <w:t>服务器获取自己的公网</w:t>
      </w:r>
      <w:r w:rsidR="00544B53">
        <w:rPr>
          <w:rFonts w:hint="eastAsia"/>
        </w:rPr>
        <w:t>IP</w:t>
      </w:r>
      <w:r w:rsidR="00544B53">
        <w:rPr>
          <w:rFonts w:hint="eastAsia"/>
        </w:rPr>
        <w:t>和端口信息</w:t>
      </w:r>
    </w:p>
    <w:p w:rsidR="00544B53" w:rsidRDefault="00544B53" w:rsidP="003A05CC">
      <w:pPr>
        <w:numPr>
          <w:ilvl w:val="0"/>
          <w:numId w:val="3"/>
        </w:numPr>
        <w:spacing w:line="360" w:lineRule="auto"/>
        <w:jc w:val="left"/>
      </w:pPr>
      <w:r>
        <w:rPr>
          <w:rFonts w:hint="eastAsia"/>
        </w:rPr>
        <w:t>用户</w:t>
      </w:r>
      <w:r>
        <w:rPr>
          <w:rFonts w:hint="eastAsia"/>
        </w:rPr>
        <w:t>B</w:t>
      </w:r>
      <w:r>
        <w:rPr>
          <w:rFonts w:hint="eastAsia"/>
        </w:rPr>
        <w:t>如果和</w:t>
      </w:r>
      <w:r>
        <w:rPr>
          <w:rFonts w:hint="eastAsia"/>
        </w:rPr>
        <w:t>A</w:t>
      </w:r>
      <w:r>
        <w:rPr>
          <w:rFonts w:hint="eastAsia"/>
        </w:rPr>
        <w:t>在一个内部网络或者Ａ的内网和公网是一个ＩＰ，则通过</w:t>
      </w:r>
      <w:r>
        <w:rPr>
          <w:rFonts w:hint="eastAsia"/>
        </w:rPr>
        <w:lastRenderedPageBreak/>
        <w:t>TCP</w:t>
      </w:r>
      <w:r>
        <w:rPr>
          <w:rFonts w:hint="eastAsia"/>
        </w:rPr>
        <w:t>直接连接</w:t>
      </w:r>
      <w:r>
        <w:rPr>
          <w:rFonts w:hint="eastAsia"/>
        </w:rPr>
        <w:t xml:space="preserve">A </w:t>
      </w:r>
      <w:r>
        <w:rPr>
          <w:rFonts w:hint="eastAsia"/>
        </w:rPr>
        <w:t>，其他的直接连接Ａ的公网ＵＤＰ端口和ＩＰ</w:t>
      </w:r>
    </w:p>
    <w:p w:rsidR="005126C1" w:rsidRDefault="0012057A" w:rsidP="003A05CC">
      <w:pPr>
        <w:numPr>
          <w:ilvl w:val="0"/>
          <w:numId w:val="3"/>
        </w:numPr>
        <w:spacing w:line="360" w:lineRule="auto"/>
        <w:jc w:val="left"/>
      </w:pPr>
      <w:r>
        <w:rPr>
          <w:rFonts w:hint="eastAsia"/>
        </w:rPr>
        <w:t>用户</w:t>
      </w:r>
      <w:r w:rsidR="00030933">
        <w:rPr>
          <w:rFonts w:hint="eastAsia"/>
        </w:rPr>
        <w:t>B</w:t>
      </w:r>
      <w:r>
        <w:rPr>
          <w:rFonts w:hint="eastAsia"/>
        </w:rPr>
        <w:t>通过ＩＭ引擎把连接结果信息返回给</w:t>
      </w:r>
      <w:r w:rsidR="00030933">
        <w:rPr>
          <w:rFonts w:hint="eastAsia"/>
        </w:rPr>
        <w:t>A</w:t>
      </w:r>
      <w:r w:rsidR="005126C1">
        <w:rPr>
          <w:rFonts w:hint="eastAsia"/>
        </w:rPr>
        <w:t>。</w:t>
      </w:r>
    </w:p>
    <w:p w:rsidR="005126C1" w:rsidRDefault="00030933" w:rsidP="003A05CC">
      <w:pPr>
        <w:numPr>
          <w:ilvl w:val="0"/>
          <w:numId w:val="3"/>
        </w:numPr>
        <w:spacing w:line="360" w:lineRule="auto"/>
        <w:jc w:val="left"/>
      </w:pPr>
      <w:r>
        <w:rPr>
          <w:rFonts w:hint="eastAsia"/>
        </w:rPr>
        <w:t>如果</w:t>
      </w:r>
      <w:r>
        <w:rPr>
          <w:rFonts w:hint="eastAsia"/>
        </w:rPr>
        <w:t>B</w:t>
      </w:r>
      <w:r>
        <w:rPr>
          <w:rFonts w:hint="eastAsia"/>
        </w:rPr>
        <w:t>连接Ａ的时候不成功，那么</w:t>
      </w:r>
      <w:r>
        <w:rPr>
          <w:rFonts w:hint="eastAsia"/>
        </w:rPr>
        <w:t>A</w:t>
      </w:r>
      <w:r>
        <w:rPr>
          <w:rFonts w:hint="eastAsia"/>
        </w:rPr>
        <w:t>如果和</w:t>
      </w:r>
      <w:r>
        <w:rPr>
          <w:rFonts w:hint="eastAsia"/>
        </w:rPr>
        <w:t>B</w:t>
      </w:r>
      <w:r>
        <w:rPr>
          <w:rFonts w:hint="eastAsia"/>
        </w:rPr>
        <w:t>在一个内部网络或者</w:t>
      </w:r>
      <w:r>
        <w:rPr>
          <w:rFonts w:hint="eastAsia"/>
        </w:rPr>
        <w:t>B</w:t>
      </w:r>
      <w:r>
        <w:rPr>
          <w:rFonts w:hint="eastAsia"/>
        </w:rPr>
        <w:t>的内网和公网是一个ＩＰ，则通过</w:t>
      </w:r>
      <w:r>
        <w:rPr>
          <w:rFonts w:hint="eastAsia"/>
        </w:rPr>
        <w:t>TCP</w:t>
      </w:r>
      <w:r>
        <w:rPr>
          <w:rFonts w:hint="eastAsia"/>
        </w:rPr>
        <w:t>直接连接</w:t>
      </w:r>
      <w:r>
        <w:rPr>
          <w:rFonts w:hint="eastAsia"/>
        </w:rPr>
        <w:t xml:space="preserve">B </w:t>
      </w:r>
      <w:r>
        <w:rPr>
          <w:rFonts w:hint="eastAsia"/>
        </w:rPr>
        <w:t>，其他的直接连接</w:t>
      </w:r>
      <w:r>
        <w:rPr>
          <w:rFonts w:hint="eastAsia"/>
        </w:rPr>
        <w:t>B</w:t>
      </w:r>
      <w:r>
        <w:rPr>
          <w:rFonts w:hint="eastAsia"/>
        </w:rPr>
        <w:t>的公网</w:t>
      </w:r>
      <w:r>
        <w:rPr>
          <w:rFonts w:hint="eastAsia"/>
        </w:rPr>
        <w:t>UDP</w:t>
      </w:r>
      <w:r>
        <w:rPr>
          <w:rFonts w:hint="eastAsia"/>
        </w:rPr>
        <w:t>端口和</w:t>
      </w:r>
      <w:r>
        <w:rPr>
          <w:rFonts w:hint="eastAsia"/>
        </w:rPr>
        <w:t>IP</w:t>
      </w:r>
      <w:r w:rsidR="005126C1">
        <w:rPr>
          <w:rFonts w:hint="eastAsia"/>
        </w:rPr>
        <w:t>。</w:t>
      </w:r>
    </w:p>
    <w:p w:rsidR="005126C1" w:rsidRPr="005126C1" w:rsidRDefault="005126C1" w:rsidP="003A05CC">
      <w:pPr>
        <w:numPr>
          <w:ilvl w:val="0"/>
          <w:numId w:val="3"/>
        </w:numPr>
        <w:spacing w:line="360" w:lineRule="auto"/>
        <w:jc w:val="left"/>
      </w:pPr>
      <w:r>
        <w:rPr>
          <w:rFonts w:hint="eastAsia"/>
        </w:rPr>
        <w:t>任何一个连接成功，则</w:t>
      </w:r>
      <w:r>
        <w:rPr>
          <w:rFonts w:hint="eastAsia"/>
        </w:rPr>
        <w:t>P2P</w:t>
      </w:r>
      <w:r>
        <w:rPr>
          <w:rFonts w:hint="eastAsia"/>
        </w:rPr>
        <w:t>连接创建成功。</w:t>
      </w:r>
    </w:p>
    <w:p w:rsidR="000947CC" w:rsidRDefault="00F51A54" w:rsidP="003A05CC">
      <w:pPr>
        <w:pStyle w:val="3"/>
        <w:spacing w:line="360" w:lineRule="auto"/>
      </w:pPr>
      <w:r>
        <w:rPr>
          <w:rFonts w:hint="eastAsia"/>
        </w:rPr>
        <w:t>中转</w:t>
      </w:r>
    </w:p>
    <w:p w:rsidR="005A7A1E" w:rsidRDefault="005A7A1E" w:rsidP="003A05CC">
      <w:pPr>
        <w:spacing w:line="360" w:lineRule="auto"/>
        <w:jc w:val="center"/>
      </w:pPr>
      <w:r>
        <w:object w:dxaOrig="8001" w:dyaOrig="5831">
          <v:shape id="_x0000_i1030" type="#_x0000_t75" style="width:399.75pt;height:291.75pt" o:ole="">
            <v:imagedata r:id="rId26" o:title=""/>
          </v:shape>
          <o:OLEObject Type="Embed" ProgID="Visio.Drawing.11" ShapeID="_x0000_i1030" DrawAspect="Content" ObjectID="_1333963239" r:id="rId27"/>
        </w:object>
      </w:r>
    </w:p>
    <w:p w:rsidR="005A7A1E" w:rsidRPr="005A7A1E" w:rsidRDefault="005A7A1E" w:rsidP="003A05CC">
      <w:pPr>
        <w:spacing w:line="360" w:lineRule="auto"/>
      </w:pPr>
      <w:r>
        <w:rPr>
          <w:rFonts w:hint="eastAsia"/>
        </w:rPr>
        <w:t>流程如下</w:t>
      </w:r>
      <w:r>
        <w:rPr>
          <w:rFonts w:hint="eastAsia"/>
        </w:rPr>
        <w:t>:</w:t>
      </w:r>
    </w:p>
    <w:p w:rsidR="005126C1" w:rsidRDefault="00A734C5" w:rsidP="003A05CC">
      <w:pPr>
        <w:numPr>
          <w:ilvl w:val="0"/>
          <w:numId w:val="4"/>
        </w:numPr>
        <w:spacing w:line="360" w:lineRule="auto"/>
        <w:jc w:val="left"/>
      </w:pPr>
      <w:r>
        <w:rPr>
          <w:rFonts w:hint="eastAsia"/>
        </w:rPr>
        <w:t>当</w:t>
      </w:r>
      <w:r>
        <w:rPr>
          <w:rFonts w:hint="eastAsia"/>
        </w:rPr>
        <w:t>P2P</w:t>
      </w:r>
      <w:r>
        <w:rPr>
          <w:rFonts w:hint="eastAsia"/>
        </w:rPr>
        <w:t>连接创建失败以后</w:t>
      </w:r>
      <w:r w:rsidR="005126C1">
        <w:rPr>
          <w:rFonts w:hint="eastAsia"/>
        </w:rPr>
        <w:t>，用户</w:t>
      </w:r>
      <w:r w:rsidR="005126C1">
        <w:rPr>
          <w:rFonts w:hint="eastAsia"/>
        </w:rPr>
        <w:t>A</w:t>
      </w:r>
      <w:r w:rsidR="005A7A1E">
        <w:rPr>
          <w:rFonts w:hint="eastAsia"/>
        </w:rPr>
        <w:t>通过管理平台获取１台最好的转发服务器</w:t>
      </w:r>
      <w:r w:rsidR="005126C1">
        <w:rPr>
          <w:rFonts w:hint="eastAsia"/>
        </w:rPr>
        <w:t>。</w:t>
      </w:r>
    </w:p>
    <w:p w:rsidR="005126C1" w:rsidRDefault="005126C1" w:rsidP="003A05CC">
      <w:pPr>
        <w:numPr>
          <w:ilvl w:val="0"/>
          <w:numId w:val="4"/>
        </w:numPr>
        <w:spacing w:line="360" w:lineRule="auto"/>
        <w:jc w:val="left"/>
      </w:pPr>
      <w:r>
        <w:rPr>
          <w:rFonts w:hint="eastAsia"/>
        </w:rPr>
        <w:t>用户</w:t>
      </w:r>
      <w:r>
        <w:rPr>
          <w:rFonts w:hint="eastAsia"/>
        </w:rPr>
        <w:t>A</w:t>
      </w:r>
      <w:r w:rsidR="000A4A69">
        <w:rPr>
          <w:rFonts w:hint="eastAsia"/>
        </w:rPr>
        <w:t>和中转连接点建立连接</w:t>
      </w:r>
      <w:r w:rsidR="005A7A1E">
        <w:rPr>
          <w:rFonts w:hint="eastAsia"/>
        </w:rPr>
        <w:t>，同时在转发服务器上面创建一个中转站</w:t>
      </w:r>
      <w:r w:rsidR="000A4A69">
        <w:rPr>
          <w:rFonts w:hint="eastAsia"/>
        </w:rPr>
        <w:t>。</w:t>
      </w:r>
    </w:p>
    <w:p w:rsidR="005A7A1E" w:rsidRDefault="005A7A1E" w:rsidP="003A05CC">
      <w:pPr>
        <w:numPr>
          <w:ilvl w:val="0"/>
          <w:numId w:val="4"/>
        </w:numPr>
        <w:spacing w:line="360" w:lineRule="auto"/>
        <w:jc w:val="left"/>
      </w:pPr>
      <w:r>
        <w:rPr>
          <w:rFonts w:hint="eastAsia"/>
        </w:rPr>
        <w:t>用户</w:t>
      </w:r>
      <w:r>
        <w:rPr>
          <w:rFonts w:hint="eastAsia"/>
        </w:rPr>
        <w:t>A</w:t>
      </w:r>
      <w:r>
        <w:rPr>
          <w:rFonts w:hint="eastAsia"/>
        </w:rPr>
        <w:t>把转发服务器的</w:t>
      </w:r>
      <w:r>
        <w:rPr>
          <w:rFonts w:hint="eastAsia"/>
        </w:rPr>
        <w:t>IP</w:t>
      </w:r>
      <w:r>
        <w:rPr>
          <w:rFonts w:hint="eastAsia"/>
        </w:rPr>
        <w:t>、</w:t>
      </w:r>
      <w:r>
        <w:rPr>
          <w:rFonts w:hint="eastAsia"/>
        </w:rPr>
        <w:t>Port</w:t>
      </w:r>
      <w:r>
        <w:rPr>
          <w:rFonts w:hint="eastAsia"/>
        </w:rPr>
        <w:t>，中转站的</w:t>
      </w:r>
      <w:r>
        <w:rPr>
          <w:rFonts w:hint="eastAsia"/>
        </w:rPr>
        <w:t>ID</w:t>
      </w:r>
      <w:r>
        <w:rPr>
          <w:rFonts w:hint="eastAsia"/>
        </w:rPr>
        <w:t>信息通过会话服务器发送给</w:t>
      </w:r>
      <w:r>
        <w:rPr>
          <w:rFonts w:hint="eastAsia"/>
        </w:rPr>
        <w:t>B</w:t>
      </w:r>
    </w:p>
    <w:p w:rsidR="000A4A69" w:rsidRPr="005126C1" w:rsidRDefault="000A4A69" w:rsidP="003A05CC">
      <w:pPr>
        <w:numPr>
          <w:ilvl w:val="0"/>
          <w:numId w:val="4"/>
        </w:numPr>
        <w:spacing w:line="360" w:lineRule="auto"/>
        <w:jc w:val="left"/>
      </w:pPr>
      <w:r>
        <w:rPr>
          <w:rFonts w:hint="eastAsia"/>
        </w:rPr>
        <w:t>用户</w:t>
      </w:r>
      <w:r>
        <w:rPr>
          <w:rFonts w:hint="eastAsia"/>
        </w:rPr>
        <w:t>B</w:t>
      </w:r>
      <w:r>
        <w:rPr>
          <w:rFonts w:hint="eastAsia"/>
        </w:rPr>
        <w:t>和中转连接点建立连接。</w:t>
      </w:r>
    </w:p>
    <w:p w:rsidR="000A4A69" w:rsidRDefault="000A4A69" w:rsidP="003A05CC">
      <w:pPr>
        <w:numPr>
          <w:ilvl w:val="0"/>
          <w:numId w:val="4"/>
        </w:numPr>
        <w:spacing w:line="360" w:lineRule="auto"/>
        <w:jc w:val="left"/>
      </w:pPr>
      <w:r>
        <w:rPr>
          <w:rFonts w:hint="eastAsia"/>
        </w:rPr>
        <w:t>用户</w:t>
      </w:r>
      <w:r>
        <w:rPr>
          <w:rFonts w:hint="eastAsia"/>
        </w:rPr>
        <w:t>A</w:t>
      </w:r>
      <w:r>
        <w:rPr>
          <w:rFonts w:hint="eastAsia"/>
        </w:rPr>
        <w:t>开始向中转连接点发送文件内容。</w:t>
      </w:r>
    </w:p>
    <w:p w:rsidR="000A4A69" w:rsidRPr="005126C1" w:rsidRDefault="000A4A69" w:rsidP="003A05CC">
      <w:pPr>
        <w:numPr>
          <w:ilvl w:val="0"/>
          <w:numId w:val="4"/>
        </w:numPr>
        <w:spacing w:line="360" w:lineRule="auto"/>
        <w:jc w:val="left"/>
      </w:pPr>
      <w:r>
        <w:rPr>
          <w:rFonts w:hint="eastAsia"/>
        </w:rPr>
        <w:lastRenderedPageBreak/>
        <w:t>中转连接点向用户</w:t>
      </w:r>
      <w:r>
        <w:rPr>
          <w:rFonts w:hint="eastAsia"/>
        </w:rPr>
        <w:t>B</w:t>
      </w:r>
      <w:r>
        <w:rPr>
          <w:rFonts w:hint="eastAsia"/>
        </w:rPr>
        <w:t>转发文件内容。</w:t>
      </w:r>
    </w:p>
    <w:p w:rsidR="005126C1" w:rsidRPr="005126C1" w:rsidRDefault="005126C1" w:rsidP="003A05CC">
      <w:pPr>
        <w:spacing w:line="360" w:lineRule="auto"/>
      </w:pPr>
    </w:p>
    <w:p w:rsidR="00F51A54" w:rsidRDefault="00F51A54" w:rsidP="003A05CC">
      <w:pPr>
        <w:pStyle w:val="2"/>
        <w:spacing w:line="360" w:lineRule="auto"/>
      </w:pPr>
      <w:r w:rsidRPr="000947CC">
        <w:rPr>
          <w:rFonts w:hint="eastAsia"/>
        </w:rPr>
        <w:t>离线文件传输处理流程</w:t>
      </w:r>
    </w:p>
    <w:p w:rsidR="00245F30" w:rsidRPr="00245F30" w:rsidRDefault="00245F30" w:rsidP="003A05CC">
      <w:pPr>
        <w:spacing w:line="360" w:lineRule="auto"/>
        <w:jc w:val="center"/>
      </w:pPr>
      <w:r>
        <w:object w:dxaOrig="8855" w:dyaOrig="6763">
          <v:shape id="_x0000_i1031" type="#_x0000_t75" style="width:415.5pt;height:317.25pt" o:ole="">
            <v:imagedata r:id="rId28" o:title=""/>
          </v:shape>
          <o:OLEObject Type="Embed" ProgID="Visio.Drawing.11" ShapeID="_x0000_i1031" DrawAspect="Content" ObjectID="_1333963240" r:id="rId29"/>
        </w:object>
      </w:r>
    </w:p>
    <w:p w:rsidR="000A4A69" w:rsidRDefault="000A4A69" w:rsidP="003A05CC">
      <w:pPr>
        <w:numPr>
          <w:ilvl w:val="0"/>
          <w:numId w:val="5"/>
        </w:numPr>
        <w:spacing w:line="360" w:lineRule="auto"/>
        <w:jc w:val="left"/>
      </w:pPr>
      <w:r>
        <w:rPr>
          <w:rFonts w:hint="eastAsia"/>
        </w:rPr>
        <w:t>用户</w:t>
      </w:r>
      <w:r>
        <w:rPr>
          <w:rFonts w:hint="eastAsia"/>
        </w:rPr>
        <w:t>A</w:t>
      </w:r>
      <w:r>
        <w:rPr>
          <w:rFonts w:hint="eastAsia"/>
        </w:rPr>
        <w:t>打开会话窗口，选择向用户</w:t>
      </w:r>
      <w:r>
        <w:rPr>
          <w:rFonts w:hint="eastAsia"/>
        </w:rPr>
        <w:t>B</w:t>
      </w:r>
      <w:r>
        <w:rPr>
          <w:rFonts w:hint="eastAsia"/>
        </w:rPr>
        <w:t>发送文件。</w:t>
      </w:r>
    </w:p>
    <w:p w:rsidR="000A4A69" w:rsidRDefault="000A4A69" w:rsidP="003A05CC">
      <w:pPr>
        <w:numPr>
          <w:ilvl w:val="0"/>
          <w:numId w:val="5"/>
        </w:numPr>
        <w:spacing w:line="360" w:lineRule="auto"/>
        <w:jc w:val="left"/>
      </w:pPr>
      <w:r>
        <w:rPr>
          <w:rFonts w:hint="eastAsia"/>
        </w:rPr>
        <w:t>客户端判断用户</w:t>
      </w:r>
      <w:r>
        <w:rPr>
          <w:rFonts w:hint="eastAsia"/>
        </w:rPr>
        <w:t>B</w:t>
      </w:r>
      <w:r>
        <w:rPr>
          <w:rFonts w:hint="eastAsia"/>
        </w:rPr>
        <w:t>为离线状态，则向</w:t>
      </w:r>
      <w:r>
        <w:rPr>
          <w:rFonts w:hint="eastAsia"/>
        </w:rPr>
        <w:t>IM</w:t>
      </w:r>
      <w:r>
        <w:rPr>
          <w:rFonts w:hint="eastAsia"/>
        </w:rPr>
        <w:t>引擎发起离线文件传输请求。</w:t>
      </w:r>
    </w:p>
    <w:p w:rsidR="000A4A69" w:rsidRDefault="000A4A69" w:rsidP="003A05CC">
      <w:pPr>
        <w:numPr>
          <w:ilvl w:val="0"/>
          <w:numId w:val="5"/>
        </w:numPr>
        <w:spacing w:line="360" w:lineRule="auto"/>
        <w:jc w:val="left"/>
      </w:pPr>
      <w:r>
        <w:rPr>
          <w:rFonts w:hint="eastAsia"/>
        </w:rPr>
        <w:t>IM</w:t>
      </w:r>
      <w:r>
        <w:rPr>
          <w:rFonts w:hint="eastAsia"/>
        </w:rPr>
        <w:t>引擎向超级文件传输系统请求离线文件传输点（</w:t>
      </w:r>
      <w:r>
        <w:rPr>
          <w:rFonts w:hint="eastAsia"/>
        </w:rPr>
        <w:t>IP</w:t>
      </w:r>
      <w:r>
        <w:rPr>
          <w:rFonts w:hint="eastAsia"/>
        </w:rPr>
        <w:t>地址、端口）。</w:t>
      </w:r>
    </w:p>
    <w:p w:rsidR="000A4A69" w:rsidRDefault="000A4A69" w:rsidP="003A05CC">
      <w:pPr>
        <w:numPr>
          <w:ilvl w:val="0"/>
          <w:numId w:val="5"/>
        </w:numPr>
        <w:spacing w:line="360" w:lineRule="auto"/>
        <w:jc w:val="left"/>
      </w:pPr>
      <w:r>
        <w:rPr>
          <w:rFonts w:hint="eastAsia"/>
        </w:rPr>
        <w:t>用户</w:t>
      </w:r>
      <w:r>
        <w:rPr>
          <w:rFonts w:hint="eastAsia"/>
        </w:rPr>
        <w:t>A</w:t>
      </w:r>
      <w:r>
        <w:rPr>
          <w:rFonts w:hint="eastAsia"/>
        </w:rPr>
        <w:t>向离线文件传输点发送文件内容。</w:t>
      </w:r>
    </w:p>
    <w:p w:rsidR="000A4A69" w:rsidRDefault="000A4A69" w:rsidP="003A05CC">
      <w:pPr>
        <w:numPr>
          <w:ilvl w:val="0"/>
          <w:numId w:val="5"/>
        </w:numPr>
        <w:spacing w:line="360" w:lineRule="auto"/>
        <w:jc w:val="left"/>
      </w:pPr>
      <w:r>
        <w:rPr>
          <w:rFonts w:hint="eastAsia"/>
        </w:rPr>
        <w:t>超级文件传输系统保存该文件，并记录相关信息（用户</w:t>
      </w:r>
      <w:r>
        <w:rPr>
          <w:rFonts w:hint="eastAsia"/>
        </w:rPr>
        <w:t>A</w:t>
      </w:r>
      <w:r>
        <w:rPr>
          <w:rFonts w:hint="eastAsia"/>
        </w:rPr>
        <w:t>、</w:t>
      </w:r>
      <w:r>
        <w:rPr>
          <w:rFonts w:hint="eastAsia"/>
        </w:rPr>
        <w:t>B</w:t>
      </w:r>
      <w:r>
        <w:rPr>
          <w:rFonts w:hint="eastAsia"/>
        </w:rPr>
        <w:t>、文件名称、文件保存路径等信息）。</w:t>
      </w:r>
    </w:p>
    <w:p w:rsidR="000A4A69" w:rsidRDefault="00A734C5" w:rsidP="003A05CC">
      <w:pPr>
        <w:numPr>
          <w:ilvl w:val="0"/>
          <w:numId w:val="5"/>
        </w:numPr>
        <w:spacing w:line="360" w:lineRule="auto"/>
        <w:jc w:val="left"/>
      </w:pPr>
      <w:r>
        <w:rPr>
          <w:rFonts w:hint="eastAsia"/>
        </w:rPr>
        <w:t>超级文件传输系统通过短信或邮件通知用户</w:t>
      </w:r>
      <w:r>
        <w:rPr>
          <w:rFonts w:hint="eastAsia"/>
        </w:rPr>
        <w:t>B</w:t>
      </w:r>
      <w:r>
        <w:rPr>
          <w:rFonts w:hint="eastAsia"/>
        </w:rPr>
        <w:t>。</w:t>
      </w:r>
    </w:p>
    <w:p w:rsidR="000A4A69" w:rsidRDefault="000A4A69" w:rsidP="003A05CC">
      <w:pPr>
        <w:pStyle w:val="ac"/>
        <w:numPr>
          <w:ilvl w:val="0"/>
          <w:numId w:val="15"/>
        </w:numPr>
        <w:spacing w:line="360" w:lineRule="auto"/>
        <w:ind w:firstLineChars="0"/>
        <w:jc w:val="left"/>
      </w:pPr>
      <w:r>
        <w:rPr>
          <w:rFonts w:hint="eastAsia"/>
        </w:rPr>
        <w:t>用户</w:t>
      </w:r>
      <w:r>
        <w:rPr>
          <w:rFonts w:hint="eastAsia"/>
        </w:rPr>
        <w:t>B</w:t>
      </w:r>
      <w:r>
        <w:rPr>
          <w:rFonts w:hint="eastAsia"/>
        </w:rPr>
        <w:t>登录</w:t>
      </w:r>
      <w:r>
        <w:rPr>
          <w:rFonts w:hint="eastAsia"/>
        </w:rPr>
        <w:t>IM</w:t>
      </w:r>
      <w:r>
        <w:rPr>
          <w:rFonts w:hint="eastAsia"/>
        </w:rPr>
        <w:t>引擎。</w:t>
      </w:r>
    </w:p>
    <w:p w:rsidR="000A4A69" w:rsidRDefault="000A4A69" w:rsidP="003A05CC">
      <w:pPr>
        <w:pStyle w:val="ac"/>
        <w:numPr>
          <w:ilvl w:val="0"/>
          <w:numId w:val="15"/>
        </w:numPr>
        <w:spacing w:line="360" w:lineRule="auto"/>
        <w:ind w:firstLineChars="0"/>
        <w:jc w:val="left"/>
      </w:pPr>
      <w:r>
        <w:rPr>
          <w:rFonts w:hint="eastAsia"/>
        </w:rPr>
        <w:t>超级文件传输系统通过订购用户</w:t>
      </w:r>
      <w:r>
        <w:rPr>
          <w:rFonts w:hint="eastAsia"/>
        </w:rPr>
        <w:t>B</w:t>
      </w:r>
      <w:r>
        <w:rPr>
          <w:rFonts w:hint="eastAsia"/>
        </w:rPr>
        <w:t>的状态信息，得知用户</w:t>
      </w:r>
      <w:r>
        <w:rPr>
          <w:rFonts w:hint="eastAsia"/>
        </w:rPr>
        <w:t>B</w:t>
      </w:r>
      <w:r>
        <w:rPr>
          <w:rFonts w:hint="eastAsia"/>
        </w:rPr>
        <w:t>已经登录。</w:t>
      </w:r>
    </w:p>
    <w:p w:rsidR="000A4A69" w:rsidRDefault="000A4A69" w:rsidP="003A05CC">
      <w:pPr>
        <w:numPr>
          <w:ilvl w:val="0"/>
          <w:numId w:val="15"/>
        </w:numPr>
        <w:spacing w:line="360" w:lineRule="auto"/>
        <w:jc w:val="left"/>
      </w:pPr>
      <w:r>
        <w:rPr>
          <w:rFonts w:hint="eastAsia"/>
        </w:rPr>
        <w:t>超级文件传输系统通过</w:t>
      </w:r>
      <w:r>
        <w:rPr>
          <w:rFonts w:hint="eastAsia"/>
        </w:rPr>
        <w:t>IM</w:t>
      </w:r>
      <w:r>
        <w:rPr>
          <w:rFonts w:hint="eastAsia"/>
        </w:rPr>
        <w:t>引擎向用户</w:t>
      </w:r>
      <w:r>
        <w:rPr>
          <w:rFonts w:hint="eastAsia"/>
        </w:rPr>
        <w:t>B</w:t>
      </w:r>
      <w:r>
        <w:rPr>
          <w:rFonts w:hint="eastAsia"/>
        </w:rPr>
        <w:t>发送离线文件下载请求。</w:t>
      </w:r>
    </w:p>
    <w:p w:rsidR="000A4A69" w:rsidRDefault="000A4A69" w:rsidP="003A05CC">
      <w:pPr>
        <w:numPr>
          <w:ilvl w:val="0"/>
          <w:numId w:val="15"/>
        </w:numPr>
        <w:spacing w:line="360" w:lineRule="auto"/>
        <w:jc w:val="left"/>
      </w:pPr>
      <w:r>
        <w:rPr>
          <w:rFonts w:hint="eastAsia"/>
        </w:rPr>
        <w:t>用户</w:t>
      </w:r>
      <w:r>
        <w:rPr>
          <w:rFonts w:hint="eastAsia"/>
        </w:rPr>
        <w:t>B</w:t>
      </w:r>
      <w:r>
        <w:rPr>
          <w:rFonts w:hint="eastAsia"/>
        </w:rPr>
        <w:t>开始下载离线文件。</w:t>
      </w:r>
    </w:p>
    <w:p w:rsidR="000947CC" w:rsidRPr="000947CC" w:rsidRDefault="00A734C5" w:rsidP="003A05CC">
      <w:pPr>
        <w:numPr>
          <w:ilvl w:val="0"/>
          <w:numId w:val="15"/>
        </w:numPr>
        <w:spacing w:line="360" w:lineRule="auto"/>
        <w:jc w:val="left"/>
      </w:pPr>
      <w:r>
        <w:rPr>
          <w:rFonts w:hint="eastAsia"/>
        </w:rPr>
        <w:lastRenderedPageBreak/>
        <w:t>离线文件下载完成后，超级文件传输后台删除该离线信息。</w:t>
      </w:r>
    </w:p>
    <w:p w:rsidR="0019032D" w:rsidRDefault="0019032D" w:rsidP="003A05CC">
      <w:pPr>
        <w:pStyle w:val="1"/>
        <w:spacing w:line="360" w:lineRule="auto"/>
      </w:pPr>
      <w:bookmarkStart w:id="3" w:name="_Toc11568"/>
      <w:bookmarkStart w:id="4" w:name="_Toc259977571"/>
      <w:r>
        <w:rPr>
          <w:rFonts w:hint="eastAsia"/>
        </w:rPr>
        <w:lastRenderedPageBreak/>
        <w:t>系统要求</w:t>
      </w:r>
      <w:bookmarkEnd w:id="3"/>
      <w:bookmarkEnd w:id="4"/>
    </w:p>
    <w:p w:rsidR="0019032D" w:rsidRDefault="0019032D" w:rsidP="003A05CC">
      <w:pPr>
        <w:pStyle w:val="2"/>
        <w:spacing w:line="360" w:lineRule="auto"/>
      </w:pPr>
      <w:bookmarkStart w:id="5" w:name="_Toc9483"/>
      <w:bookmarkStart w:id="6" w:name="_Toc259977572"/>
      <w:r>
        <w:rPr>
          <w:rFonts w:hint="eastAsia"/>
        </w:rPr>
        <w:t>软硬件要求</w:t>
      </w:r>
      <w:bookmarkEnd w:id="5"/>
      <w:bookmarkEnd w:id="6"/>
    </w:p>
    <w:p w:rsidR="0019032D" w:rsidRDefault="0019032D" w:rsidP="003A05CC">
      <w:pPr>
        <w:pStyle w:val="3"/>
        <w:spacing w:line="360" w:lineRule="auto"/>
      </w:pPr>
      <w:bookmarkStart w:id="7" w:name="_Toc12595"/>
      <w:bookmarkStart w:id="8" w:name="_Toc259977573"/>
      <w:r>
        <w:rPr>
          <w:rFonts w:hint="eastAsia"/>
        </w:rPr>
        <w:t>软件要求</w:t>
      </w:r>
      <w:bookmarkEnd w:id="7"/>
      <w:bookmarkEnd w:id="8"/>
    </w:p>
    <w:p w:rsidR="0019032D" w:rsidRDefault="0019032D" w:rsidP="003A05CC">
      <w:pPr>
        <w:numPr>
          <w:ilvl w:val="0"/>
          <w:numId w:val="38"/>
        </w:numPr>
        <w:tabs>
          <w:tab w:val="left" w:pos="425"/>
        </w:tabs>
        <w:spacing w:line="360" w:lineRule="auto"/>
        <w:textAlignment w:val="baseline"/>
      </w:pPr>
      <w:r>
        <w:rPr>
          <w:rFonts w:hint="eastAsia"/>
        </w:rPr>
        <w:t>系统应支持</w:t>
      </w:r>
      <w:r>
        <w:rPr>
          <w:rFonts w:hint="eastAsia"/>
        </w:rPr>
        <w:t>IPV4</w:t>
      </w:r>
      <w:r>
        <w:rPr>
          <w:rFonts w:hint="eastAsia"/>
        </w:rPr>
        <w:t>协议，建议支持</w:t>
      </w:r>
      <w:r>
        <w:rPr>
          <w:rFonts w:hint="eastAsia"/>
        </w:rPr>
        <w:t>IPV6</w:t>
      </w:r>
      <w:r>
        <w:rPr>
          <w:rFonts w:hint="eastAsia"/>
        </w:rPr>
        <w:t>协议；</w:t>
      </w:r>
    </w:p>
    <w:p w:rsidR="0019032D" w:rsidRDefault="0019032D" w:rsidP="003A05CC">
      <w:pPr>
        <w:numPr>
          <w:ilvl w:val="0"/>
          <w:numId w:val="38"/>
        </w:numPr>
        <w:tabs>
          <w:tab w:val="left" w:pos="425"/>
        </w:tabs>
        <w:spacing w:line="360" w:lineRule="auto"/>
        <w:textAlignment w:val="baseline"/>
      </w:pPr>
      <w:r>
        <w:rPr>
          <w:rFonts w:hint="eastAsia"/>
        </w:rPr>
        <w:t>系统应遵循开放性、安全可靠性、先进性、高效性、易用性、可维护性和可扩展性等原则；</w:t>
      </w:r>
    </w:p>
    <w:p w:rsidR="0019032D" w:rsidRDefault="0019032D" w:rsidP="003A05CC">
      <w:pPr>
        <w:numPr>
          <w:ilvl w:val="0"/>
          <w:numId w:val="38"/>
        </w:numPr>
        <w:tabs>
          <w:tab w:val="left" w:pos="425"/>
        </w:tabs>
        <w:spacing w:line="360" w:lineRule="auto"/>
        <w:textAlignment w:val="baseline"/>
      </w:pPr>
      <w:r>
        <w:rPr>
          <w:rFonts w:hint="eastAsia"/>
        </w:rPr>
        <w:t>系统建设应基于业界开放式标准，包括各种网络协议、硬件接口、数据接口接口等，具有良好的互操作能力。</w:t>
      </w:r>
    </w:p>
    <w:p w:rsidR="0019032D" w:rsidRDefault="0019032D" w:rsidP="003A05CC">
      <w:pPr>
        <w:numPr>
          <w:ilvl w:val="0"/>
          <w:numId w:val="38"/>
        </w:numPr>
        <w:tabs>
          <w:tab w:val="left" w:pos="425"/>
        </w:tabs>
        <w:spacing w:line="360" w:lineRule="auto"/>
        <w:textAlignment w:val="baseline"/>
      </w:pPr>
      <w:r>
        <w:rPr>
          <w:rFonts w:hint="eastAsia"/>
        </w:rPr>
        <w:t>系统应遵循简洁、易用、统一风格的中文客户页面，提供维护管理和实时监控功能，简化系统的使用和维护。</w:t>
      </w:r>
    </w:p>
    <w:p w:rsidR="0019032D" w:rsidRDefault="0019032D" w:rsidP="003A05CC">
      <w:pPr>
        <w:pStyle w:val="4"/>
        <w:numPr>
          <w:ilvl w:val="3"/>
          <w:numId w:val="0"/>
        </w:numPr>
        <w:tabs>
          <w:tab w:val="left" w:pos="864"/>
        </w:tabs>
        <w:spacing w:line="360" w:lineRule="auto"/>
        <w:ind w:left="864" w:hanging="864"/>
        <w:rPr>
          <w:b w:val="0"/>
          <w:sz w:val="21"/>
          <w:shd w:val="solid" w:color="FFFFFF" w:fill="auto"/>
        </w:rPr>
      </w:pPr>
      <w:r>
        <w:rPr>
          <w:rFonts w:hint="eastAsia"/>
        </w:rPr>
        <w:t>操作系统要求</w:t>
      </w:r>
    </w:p>
    <w:p w:rsidR="0019032D" w:rsidRDefault="0019032D" w:rsidP="003A05CC">
      <w:pPr>
        <w:spacing w:line="360" w:lineRule="auto"/>
        <w:ind w:firstLine="420"/>
        <w:textAlignment w:val="baseline"/>
      </w:pPr>
      <w:r>
        <w:rPr>
          <w:rFonts w:hint="eastAsia"/>
        </w:rPr>
        <w:t>关键主机（如应用服务器、数据库服务器）应采用</w:t>
      </w:r>
      <w:r>
        <w:t>Windows NT/2000/2003 Server</w:t>
      </w:r>
      <w:r>
        <w:rPr>
          <w:rFonts w:hint="eastAsia"/>
        </w:rPr>
        <w:t>、</w:t>
      </w:r>
      <w:r>
        <w:rPr>
          <w:rFonts w:hint="eastAsia"/>
        </w:rPr>
        <w:t>Linux\UNIX</w:t>
      </w:r>
      <w:r>
        <w:rPr>
          <w:rFonts w:hint="eastAsia"/>
        </w:rPr>
        <w:t>等主流服务器操作系统。</w:t>
      </w:r>
    </w:p>
    <w:p w:rsidR="0019032D" w:rsidRDefault="0019032D" w:rsidP="003A05CC">
      <w:pPr>
        <w:pStyle w:val="4"/>
        <w:numPr>
          <w:ilvl w:val="3"/>
          <w:numId w:val="0"/>
        </w:numPr>
        <w:tabs>
          <w:tab w:val="num" w:pos="864"/>
        </w:tabs>
        <w:spacing w:line="360" w:lineRule="auto"/>
        <w:ind w:left="864" w:hanging="864"/>
      </w:pPr>
      <w:r>
        <w:rPr>
          <w:rFonts w:hint="eastAsia"/>
        </w:rPr>
        <w:t>应用软件要求</w:t>
      </w:r>
    </w:p>
    <w:p w:rsidR="0019032D" w:rsidRDefault="0019032D" w:rsidP="003A05CC">
      <w:pPr>
        <w:numPr>
          <w:ilvl w:val="0"/>
          <w:numId w:val="38"/>
        </w:numPr>
        <w:tabs>
          <w:tab w:val="left" w:pos="425"/>
        </w:tabs>
        <w:spacing w:line="360" w:lineRule="auto"/>
        <w:textAlignment w:val="baseline"/>
      </w:pPr>
      <w:r>
        <w:rPr>
          <w:rFonts w:hint="eastAsia"/>
        </w:rPr>
        <w:t>数据库服务器应采用</w:t>
      </w:r>
      <w:r>
        <w:rPr>
          <w:rFonts w:hint="eastAsia"/>
        </w:rPr>
        <w:t>SQL SERVER</w:t>
      </w:r>
      <w:r>
        <w:rPr>
          <w:rFonts w:hint="eastAsia"/>
        </w:rPr>
        <w:t>、</w:t>
      </w:r>
      <w:r>
        <w:rPr>
          <w:rFonts w:hint="eastAsia"/>
        </w:rPr>
        <w:t>Oracle</w:t>
      </w:r>
      <w:r>
        <w:rPr>
          <w:rFonts w:hint="eastAsia"/>
        </w:rPr>
        <w:t>等主流数据库软件；</w:t>
      </w:r>
    </w:p>
    <w:p w:rsidR="0019032D" w:rsidRDefault="0019032D" w:rsidP="003A05CC">
      <w:pPr>
        <w:numPr>
          <w:ilvl w:val="0"/>
          <w:numId w:val="38"/>
        </w:numPr>
        <w:tabs>
          <w:tab w:val="left" w:pos="425"/>
        </w:tabs>
        <w:spacing w:line="360" w:lineRule="auto"/>
        <w:textAlignment w:val="baseline"/>
      </w:pPr>
      <w:r>
        <w:rPr>
          <w:rFonts w:hint="eastAsia"/>
        </w:rPr>
        <w:t>管理平台所应用到的主机均应安装企业级主流杀毒软件。</w:t>
      </w:r>
    </w:p>
    <w:p w:rsidR="0019032D" w:rsidRDefault="0019032D" w:rsidP="003A05CC">
      <w:pPr>
        <w:pStyle w:val="3"/>
        <w:spacing w:line="360" w:lineRule="auto"/>
      </w:pPr>
      <w:bookmarkStart w:id="9" w:name="_Toc32578"/>
      <w:bookmarkStart w:id="10" w:name="_Toc259977574"/>
      <w:r>
        <w:rPr>
          <w:rFonts w:hint="eastAsia"/>
        </w:rPr>
        <w:t>硬件要求</w:t>
      </w:r>
      <w:bookmarkEnd w:id="9"/>
      <w:bookmarkEnd w:id="10"/>
    </w:p>
    <w:p w:rsidR="0019032D" w:rsidRDefault="0019032D" w:rsidP="003A05CC">
      <w:pPr>
        <w:pStyle w:val="4"/>
        <w:numPr>
          <w:ilvl w:val="3"/>
          <w:numId w:val="0"/>
        </w:numPr>
        <w:tabs>
          <w:tab w:val="num" w:pos="864"/>
        </w:tabs>
        <w:spacing w:line="360" w:lineRule="auto"/>
        <w:ind w:left="864" w:hanging="864"/>
      </w:pPr>
      <w:r>
        <w:rPr>
          <w:rFonts w:hint="eastAsia"/>
        </w:rPr>
        <w:t>主机系统</w:t>
      </w:r>
    </w:p>
    <w:p w:rsidR="0019032D" w:rsidRDefault="0019032D" w:rsidP="003A05CC">
      <w:pPr>
        <w:numPr>
          <w:ilvl w:val="0"/>
          <w:numId w:val="39"/>
        </w:numPr>
        <w:tabs>
          <w:tab w:val="left" w:pos="425"/>
          <w:tab w:val="left" w:pos="540"/>
        </w:tabs>
        <w:spacing w:line="360" w:lineRule="auto"/>
        <w:rPr>
          <w:rFonts w:ascii="宋体" w:hAnsi="宋体"/>
          <w:kern w:val="0"/>
        </w:rPr>
      </w:pPr>
      <w:r>
        <w:rPr>
          <w:rFonts w:ascii="宋体" w:hAnsi="宋体" w:hint="eastAsia"/>
          <w:kern w:val="0"/>
        </w:rPr>
        <w:t>主机的处理能力应该能够满足所有业务应用和用户规模的需求系统设计时应考虑30%的性能冗余；</w:t>
      </w:r>
    </w:p>
    <w:p w:rsidR="0019032D" w:rsidRDefault="0019032D" w:rsidP="003A05CC">
      <w:pPr>
        <w:numPr>
          <w:ilvl w:val="0"/>
          <w:numId w:val="39"/>
        </w:numPr>
        <w:tabs>
          <w:tab w:val="left" w:pos="425"/>
          <w:tab w:val="left" w:pos="540"/>
        </w:tabs>
        <w:spacing w:line="360" w:lineRule="auto"/>
        <w:rPr>
          <w:rFonts w:ascii="宋体" w:hAnsi="宋体"/>
          <w:kern w:val="0"/>
        </w:rPr>
      </w:pPr>
      <w:r>
        <w:rPr>
          <w:rFonts w:ascii="宋体" w:hAnsi="宋体" w:hint="eastAsia"/>
          <w:kern w:val="0"/>
        </w:rPr>
        <w:t>系统选用稳定可靠的PC服务器，并采用成熟的热备技术或负载均衡技术，</w:t>
      </w:r>
      <w:r>
        <w:rPr>
          <w:rFonts w:ascii="宋体" w:hAnsi="宋体" w:hint="eastAsia"/>
          <w:kern w:val="0"/>
        </w:rPr>
        <w:lastRenderedPageBreak/>
        <w:t>实现服务器硬件故障和应用软件故障的快速切换；</w:t>
      </w:r>
    </w:p>
    <w:p w:rsidR="0019032D" w:rsidRDefault="0019032D" w:rsidP="003A05CC">
      <w:pPr>
        <w:numPr>
          <w:ilvl w:val="0"/>
          <w:numId w:val="39"/>
        </w:numPr>
        <w:tabs>
          <w:tab w:val="left" w:pos="425"/>
        </w:tabs>
        <w:spacing w:line="360" w:lineRule="auto"/>
        <w:rPr>
          <w:rFonts w:ascii="宋体" w:hAnsi="宋体"/>
          <w:kern w:val="0"/>
        </w:rPr>
      </w:pPr>
      <w:r>
        <w:rPr>
          <w:rFonts w:ascii="宋体" w:hAnsi="宋体" w:hint="eastAsia"/>
          <w:kern w:val="0"/>
        </w:rPr>
        <w:t>内存容量的配置必须考虑到主机正常运行状态下的内存利用率不应大于70%，保证系统在业务高峰时仍具有较强的抗冲击能力；</w:t>
      </w:r>
    </w:p>
    <w:p w:rsidR="0019032D" w:rsidRDefault="0019032D" w:rsidP="003A05CC">
      <w:pPr>
        <w:numPr>
          <w:ilvl w:val="0"/>
          <w:numId w:val="40"/>
        </w:numPr>
        <w:spacing w:line="360" w:lineRule="auto"/>
        <w:ind w:left="810" w:hanging="385"/>
        <w:rPr>
          <w:rFonts w:ascii="宋体" w:hAnsi="宋体"/>
          <w:kern w:val="0"/>
        </w:rPr>
      </w:pPr>
      <w:r>
        <w:rPr>
          <w:rFonts w:ascii="宋体" w:hAnsi="宋体" w:hint="eastAsia"/>
          <w:kern w:val="0"/>
        </w:rPr>
        <w:t>主机的硬盘、高速PCI 插槽、网络接口、网络连接及电源等均应该考虑足够的冗余；</w:t>
      </w:r>
    </w:p>
    <w:p w:rsidR="0019032D" w:rsidRDefault="0019032D" w:rsidP="003A05CC">
      <w:pPr>
        <w:numPr>
          <w:ilvl w:val="0"/>
          <w:numId w:val="40"/>
        </w:numPr>
        <w:spacing w:line="360" w:lineRule="auto"/>
        <w:ind w:left="900" w:hanging="475"/>
      </w:pPr>
      <w:r>
        <w:rPr>
          <w:rFonts w:ascii="宋体" w:hAnsi="宋体" w:hint="eastAsia"/>
          <w:kern w:val="0"/>
        </w:rPr>
        <w:t>主机系统设备应该具有适当的扩充能力，包括CPU 的扩充、内存容量的扩充及I/O能力的扩充等；并可支持CPU 模块的升级；本应至少保证还有30%以上的扩展能力；</w:t>
      </w:r>
    </w:p>
    <w:p w:rsidR="0019032D" w:rsidRDefault="0019032D" w:rsidP="003A05CC">
      <w:pPr>
        <w:pStyle w:val="4"/>
        <w:numPr>
          <w:ilvl w:val="3"/>
          <w:numId w:val="0"/>
        </w:numPr>
        <w:tabs>
          <w:tab w:val="num" w:pos="864"/>
        </w:tabs>
        <w:spacing w:line="360" w:lineRule="auto"/>
        <w:ind w:left="864" w:hanging="864"/>
      </w:pPr>
      <w:r>
        <w:rPr>
          <w:rFonts w:hint="eastAsia"/>
        </w:rPr>
        <w:t>存储设备</w:t>
      </w:r>
    </w:p>
    <w:p w:rsidR="00CF2F68" w:rsidRPr="00E97B84" w:rsidRDefault="00CF2F68" w:rsidP="003A05CC">
      <w:pPr>
        <w:spacing w:line="360" w:lineRule="auto"/>
        <w:ind w:firstLine="420"/>
      </w:pPr>
      <w:r w:rsidRPr="00E97B84">
        <w:rPr>
          <w:rFonts w:hint="eastAsia"/>
        </w:rPr>
        <w:t>离线文件存储要求：按客户端用户</w:t>
      </w:r>
      <w:r w:rsidRPr="00E97B84">
        <w:rPr>
          <w:rFonts w:hint="eastAsia"/>
        </w:rPr>
        <w:t>2000</w:t>
      </w:r>
      <w:r w:rsidRPr="00E97B84">
        <w:rPr>
          <w:rFonts w:hint="eastAsia"/>
        </w:rPr>
        <w:t>万、用户同时在线峰值率</w:t>
      </w:r>
      <w:r w:rsidRPr="00E97B84">
        <w:rPr>
          <w:rFonts w:hint="eastAsia"/>
        </w:rPr>
        <w:t>5%</w:t>
      </w:r>
      <w:r w:rsidRPr="00E97B84">
        <w:rPr>
          <w:rFonts w:hint="eastAsia"/>
        </w:rPr>
        <w:t>、离线</w:t>
      </w:r>
      <w:r w:rsidRPr="00E97B84">
        <w:rPr>
          <w:rFonts w:hint="eastAsia"/>
        </w:rPr>
        <w:t xml:space="preserve"> </w:t>
      </w:r>
      <w:r w:rsidRPr="00E97B84">
        <w:rPr>
          <w:rFonts w:hint="eastAsia"/>
        </w:rPr>
        <w:t>存储</w:t>
      </w:r>
      <w:r w:rsidRPr="00E97B84">
        <w:rPr>
          <w:rFonts w:hint="eastAsia"/>
        </w:rPr>
        <w:t>1%</w:t>
      </w:r>
      <w:r w:rsidRPr="00E97B84">
        <w:rPr>
          <w:rFonts w:hint="eastAsia"/>
        </w:rPr>
        <w:t>，平均每个文件</w:t>
      </w:r>
      <w:r w:rsidRPr="00E97B84">
        <w:rPr>
          <w:rFonts w:hint="eastAsia"/>
        </w:rPr>
        <w:t>10M</w:t>
      </w:r>
      <w:r w:rsidRPr="00E97B84">
        <w:rPr>
          <w:rFonts w:hint="eastAsia"/>
        </w:rPr>
        <w:t>计，则存储要求为：</w:t>
      </w:r>
      <w:r w:rsidRPr="00E97B84">
        <w:rPr>
          <w:rFonts w:hint="eastAsia"/>
        </w:rPr>
        <w:t>2000</w:t>
      </w:r>
      <w:r w:rsidRPr="00E97B84">
        <w:rPr>
          <w:rFonts w:hint="eastAsia"/>
        </w:rPr>
        <w:t>万</w:t>
      </w:r>
      <w:r w:rsidRPr="00E97B84">
        <w:rPr>
          <w:rFonts w:hint="eastAsia"/>
        </w:rPr>
        <w:t>*5%*1%*10M=100G</w:t>
      </w:r>
      <w:r w:rsidRPr="00E97B84">
        <w:rPr>
          <w:rFonts w:hint="eastAsia"/>
        </w:rPr>
        <w:t>。</w:t>
      </w:r>
    </w:p>
    <w:p w:rsidR="0019032D" w:rsidRDefault="0019032D" w:rsidP="003A05CC">
      <w:pPr>
        <w:pStyle w:val="4"/>
        <w:numPr>
          <w:ilvl w:val="3"/>
          <w:numId w:val="0"/>
        </w:numPr>
        <w:tabs>
          <w:tab w:val="num" w:pos="864"/>
        </w:tabs>
        <w:spacing w:line="360" w:lineRule="auto"/>
        <w:ind w:left="864" w:hanging="864"/>
      </w:pPr>
      <w:bookmarkStart w:id="11" w:name="_Toc5227"/>
      <w:r>
        <w:rPr>
          <w:rFonts w:hint="eastAsia"/>
        </w:rPr>
        <w:t>网络设备</w:t>
      </w:r>
      <w:bookmarkEnd w:id="11"/>
    </w:p>
    <w:tbl>
      <w:tblPr>
        <w:tblW w:w="0" w:type="auto"/>
        <w:jc w:val="center"/>
        <w:tblLayout w:type="fixed"/>
        <w:tblLook w:val="0000"/>
      </w:tblPr>
      <w:tblGrid>
        <w:gridCol w:w="600"/>
        <w:gridCol w:w="3320"/>
        <w:gridCol w:w="2260"/>
        <w:gridCol w:w="1420"/>
      </w:tblGrid>
      <w:tr w:rsidR="0019032D" w:rsidTr="004068A5">
        <w:trPr>
          <w:trHeight w:val="285"/>
          <w:tblHeader/>
          <w:jc w:val="center"/>
        </w:trPr>
        <w:tc>
          <w:tcPr>
            <w:tcW w:w="600" w:type="dxa"/>
            <w:tcBorders>
              <w:top w:val="single" w:sz="4" w:space="0" w:color="auto"/>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序号</w:t>
            </w:r>
          </w:p>
        </w:tc>
        <w:tc>
          <w:tcPr>
            <w:tcW w:w="3320" w:type="dxa"/>
            <w:tcBorders>
              <w:top w:val="single" w:sz="4" w:space="0" w:color="auto"/>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项目</w:t>
            </w:r>
          </w:p>
        </w:tc>
        <w:tc>
          <w:tcPr>
            <w:tcW w:w="2260" w:type="dxa"/>
            <w:tcBorders>
              <w:top w:val="single" w:sz="4" w:space="0" w:color="auto"/>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指标要求</w:t>
            </w:r>
          </w:p>
        </w:tc>
        <w:tc>
          <w:tcPr>
            <w:tcW w:w="1420" w:type="dxa"/>
            <w:tcBorders>
              <w:top w:val="single" w:sz="4" w:space="0" w:color="auto"/>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备注</w:t>
            </w:r>
          </w:p>
        </w:tc>
      </w:tr>
      <w:tr w:rsidR="0019032D" w:rsidTr="004068A5">
        <w:trPr>
          <w:trHeight w:val="285"/>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设备型号</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2台</w:t>
            </w:r>
          </w:p>
        </w:tc>
      </w:tr>
      <w:tr w:rsidR="0019032D" w:rsidTr="004068A5">
        <w:trPr>
          <w:trHeight w:val="765"/>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2</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设备体系结构</w:t>
            </w:r>
            <w:r>
              <w:rPr>
                <w:rFonts w:ascii="宋体" w:hAnsi="宋体" w:hint="eastAsia"/>
                <w:kern w:val="0"/>
              </w:rPr>
              <w:br/>
              <w:t>(分布式结构请说明主控板和交换矩阵是否集成在一起)</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3</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整机交换容量(Gbps)</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&gt;=96</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4</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单槽接口容量（双向）（Gbps）</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5</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板间转发能力（Gbps）</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6</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槽位数</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&gt;=6</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525"/>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7</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业务卡槽位数（主控板及/交换矩阵冗余情况下）</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&gt;=4</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8</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FE/GE电口端口（个/板）</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78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lastRenderedPageBreak/>
              <w:t>9</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GE光口端口（个/板）</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需支持短、中、长距光接口</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10</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ACL数目（每板卡出/入方向）</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11</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速率限制的粒度和精度</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64Kbps ，5%</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12</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路由协议</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静态、OSPF和IS-IS</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13</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VRRP/HSRP</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是</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300"/>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14</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支持和其他主流设备互通</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是　</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525"/>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15</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主要部件冗余(主控板、交换矩阵、电源模块等）</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是</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765"/>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16</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主要部件支持热插拔能力（主控板、交换矩阵、电源模块、接口板等）</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是</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525"/>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17</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端口双工模式</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可配置为全双工/半双工，支持自协商</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r w:rsidR="0019032D" w:rsidTr="004068A5">
        <w:trPr>
          <w:trHeight w:val="285"/>
          <w:jc w:val="center"/>
        </w:trPr>
        <w:tc>
          <w:tcPr>
            <w:tcW w:w="600"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18</w:t>
            </w:r>
          </w:p>
        </w:tc>
        <w:tc>
          <w:tcPr>
            <w:tcW w:w="33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端口速率</w:t>
            </w:r>
          </w:p>
        </w:tc>
        <w:tc>
          <w:tcPr>
            <w:tcW w:w="226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可配置，支持自协商</w:t>
            </w:r>
          </w:p>
        </w:tc>
        <w:tc>
          <w:tcPr>
            <w:tcW w:w="1420"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 xml:space="preserve">　</w:t>
            </w:r>
          </w:p>
        </w:tc>
      </w:tr>
    </w:tbl>
    <w:p w:rsidR="0019032D" w:rsidRPr="00BE6CCE" w:rsidRDefault="0019032D" w:rsidP="003A05CC">
      <w:pPr>
        <w:pStyle w:val="20"/>
        <w:numPr>
          <w:ilvl w:val="0"/>
          <w:numId w:val="41"/>
        </w:numPr>
        <w:spacing w:line="360" w:lineRule="auto"/>
        <w:ind w:firstLineChars="0"/>
        <w:rPr>
          <w:rFonts w:hAnsi="宋体"/>
        </w:rPr>
      </w:pPr>
      <w:r>
        <w:rPr>
          <w:rFonts w:hAnsi="宋体" w:hint="eastAsia"/>
        </w:rPr>
        <w:t>备注：技术指标要求均指系统的最低要求。</w:t>
      </w:r>
    </w:p>
    <w:p w:rsidR="0019032D" w:rsidRDefault="0019032D" w:rsidP="003A05CC">
      <w:pPr>
        <w:pStyle w:val="20"/>
        <w:spacing w:line="360" w:lineRule="auto"/>
        <w:rPr>
          <w:rFonts w:hAnsi="宋体"/>
        </w:rPr>
      </w:pPr>
      <w:r>
        <w:rPr>
          <w:rFonts w:hAnsi="宋体" w:hint="eastAsia"/>
        </w:rPr>
        <w:t>防火墙本期工程需要的接入防火墙主要技术要求及相关指标含义如下表所示：</w:t>
      </w:r>
    </w:p>
    <w:tbl>
      <w:tblPr>
        <w:tblW w:w="0" w:type="auto"/>
        <w:jc w:val="center"/>
        <w:tblLayout w:type="fixed"/>
        <w:tblLook w:val="0000"/>
      </w:tblPr>
      <w:tblGrid>
        <w:gridCol w:w="937"/>
        <w:gridCol w:w="3278"/>
        <w:gridCol w:w="3371"/>
        <w:gridCol w:w="936"/>
      </w:tblGrid>
      <w:tr w:rsidR="0019032D" w:rsidTr="004068A5">
        <w:trPr>
          <w:trHeight w:val="315"/>
          <w:tblHeader/>
          <w:jc w:val="center"/>
        </w:trPr>
        <w:tc>
          <w:tcPr>
            <w:tcW w:w="937" w:type="dxa"/>
            <w:tcBorders>
              <w:top w:val="single" w:sz="4" w:space="0" w:color="auto"/>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序号</w:t>
            </w:r>
          </w:p>
        </w:tc>
        <w:tc>
          <w:tcPr>
            <w:tcW w:w="3278" w:type="dxa"/>
            <w:tcBorders>
              <w:top w:val="single" w:sz="4" w:space="0" w:color="auto"/>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项目</w:t>
            </w:r>
          </w:p>
        </w:tc>
        <w:tc>
          <w:tcPr>
            <w:tcW w:w="3371" w:type="dxa"/>
            <w:tcBorders>
              <w:top w:val="single" w:sz="4" w:space="0" w:color="auto"/>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指标要求</w:t>
            </w:r>
          </w:p>
        </w:tc>
        <w:tc>
          <w:tcPr>
            <w:tcW w:w="936" w:type="dxa"/>
            <w:tcBorders>
              <w:top w:val="single" w:sz="4" w:space="0" w:color="auto"/>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备注</w:t>
            </w:r>
          </w:p>
        </w:tc>
      </w:tr>
      <w:tr w:rsidR="0019032D" w:rsidTr="004068A5">
        <w:trPr>
          <w:trHeight w:val="49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Throughput（Gbps）</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&gt;=2Gbps</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510"/>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2</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3DES加密转发能力（ Mbps）</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&gt;=1000Mbps</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3</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并发会话数（个）</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&gt;=250K</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510"/>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4</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每秒并发VPN隧道数（个）</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5</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GE/FE端口（个）</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考虑必要冗余　</w:t>
            </w:r>
          </w:p>
        </w:tc>
      </w:tr>
      <w:tr w:rsidR="0019032D" w:rsidTr="004068A5">
        <w:trPr>
          <w:trHeight w:val="510"/>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6</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ACL数目（整机出/入方向）</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&gt;=10K</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lastRenderedPageBreak/>
              <w:t>7</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HA模式</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支持</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510"/>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8</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带状态信息 （同步TCP） 切换</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是</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510"/>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9</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工作模式</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支持路由、透明、混合3种模式</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49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10</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设备能划分出的安全等级</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11</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路由协议</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支持静态、动态路由</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12</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支持隧道类型</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支持</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13</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高层协议识别</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支持</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14</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支持NAT/PAT</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支持</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15</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NAT虚拟IP地址</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16</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支持CA</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是</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17</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端口双工模式</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支持</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r w:rsidR="0019032D" w:rsidTr="004068A5">
        <w:trPr>
          <w:trHeight w:val="255"/>
          <w:jc w:val="center"/>
        </w:trPr>
        <w:tc>
          <w:tcPr>
            <w:tcW w:w="937" w:type="dxa"/>
            <w:tcBorders>
              <w:top w:val="nil"/>
              <w:left w:val="single" w:sz="4" w:space="0" w:color="auto"/>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18</w:t>
            </w:r>
          </w:p>
        </w:tc>
        <w:tc>
          <w:tcPr>
            <w:tcW w:w="3278"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left"/>
              <w:rPr>
                <w:rFonts w:ascii="宋体" w:hAnsi="宋体"/>
                <w:kern w:val="0"/>
              </w:rPr>
            </w:pPr>
            <w:r>
              <w:rPr>
                <w:rFonts w:ascii="宋体" w:hAnsi="宋体" w:hint="eastAsia"/>
                <w:kern w:val="0"/>
              </w:rPr>
              <w:t>端口速率</w:t>
            </w:r>
          </w:p>
        </w:tc>
        <w:tc>
          <w:tcPr>
            <w:tcW w:w="3371"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支持</w:t>
            </w:r>
          </w:p>
        </w:tc>
        <w:tc>
          <w:tcPr>
            <w:tcW w:w="936" w:type="dxa"/>
            <w:tcBorders>
              <w:top w:val="nil"/>
              <w:left w:val="nil"/>
              <w:bottom w:val="single" w:sz="4" w:space="0" w:color="auto"/>
              <w:right w:val="single" w:sz="4" w:space="0" w:color="auto"/>
            </w:tcBorders>
            <w:vAlign w:val="bottom"/>
          </w:tcPr>
          <w:p w:rsidR="0019032D" w:rsidRDefault="0019032D" w:rsidP="003A05CC">
            <w:pPr>
              <w:widowControl/>
              <w:spacing w:line="360" w:lineRule="auto"/>
              <w:jc w:val="center"/>
              <w:rPr>
                <w:rFonts w:ascii="宋体" w:hAnsi="宋体"/>
                <w:kern w:val="0"/>
              </w:rPr>
            </w:pPr>
            <w:r>
              <w:rPr>
                <w:rFonts w:ascii="宋体" w:hAnsi="宋体" w:hint="eastAsia"/>
                <w:kern w:val="0"/>
              </w:rPr>
              <w:t xml:space="preserve">　</w:t>
            </w:r>
          </w:p>
        </w:tc>
      </w:tr>
    </w:tbl>
    <w:p w:rsidR="0019032D" w:rsidRDefault="0019032D" w:rsidP="003A05CC">
      <w:pPr>
        <w:pStyle w:val="20"/>
        <w:spacing w:line="360" w:lineRule="auto"/>
        <w:jc w:val="left"/>
        <w:rPr>
          <w:rFonts w:hAnsi="宋体"/>
        </w:rPr>
      </w:pPr>
      <w:r>
        <w:rPr>
          <w:rFonts w:hAnsi="宋体" w:hint="eastAsia"/>
        </w:rPr>
        <w:t>备注：本表提出的技术指标要求均指系统的最低要求。</w:t>
      </w:r>
    </w:p>
    <w:p w:rsidR="0019032D" w:rsidRDefault="0019032D" w:rsidP="003A05CC">
      <w:pPr>
        <w:pStyle w:val="ad"/>
        <w:numPr>
          <w:ilvl w:val="0"/>
          <w:numId w:val="42"/>
        </w:numPr>
        <w:rPr>
          <w:rFonts w:ascii="宋体" w:hAnsi="宋体"/>
        </w:rPr>
      </w:pPr>
      <w:r>
        <w:rPr>
          <w:rFonts w:ascii="宋体" w:hAnsi="宋体" w:hint="eastAsia"/>
        </w:rPr>
        <w:t>系统提供设备是否支持802.1q封装，最大支持的VLAN数目；</w:t>
      </w:r>
    </w:p>
    <w:p w:rsidR="0019032D" w:rsidRDefault="0019032D" w:rsidP="003A05CC">
      <w:pPr>
        <w:pStyle w:val="ad"/>
        <w:numPr>
          <w:ilvl w:val="0"/>
          <w:numId w:val="42"/>
        </w:numPr>
        <w:rPr>
          <w:rFonts w:ascii="宋体" w:hAnsi="宋体"/>
        </w:rPr>
      </w:pPr>
      <w:r>
        <w:rPr>
          <w:rFonts w:ascii="宋体" w:hAnsi="宋体" w:hint="eastAsia"/>
        </w:rPr>
        <w:t>详细说明防火墙HA切换的过程和原理及HA切换时间；</w:t>
      </w:r>
    </w:p>
    <w:p w:rsidR="0019032D" w:rsidRDefault="0019032D" w:rsidP="003A05CC">
      <w:pPr>
        <w:pStyle w:val="ad"/>
        <w:numPr>
          <w:ilvl w:val="0"/>
          <w:numId w:val="42"/>
        </w:numPr>
        <w:rPr>
          <w:rFonts w:ascii="宋体" w:hAnsi="宋体"/>
        </w:rPr>
      </w:pPr>
      <w:r>
        <w:rPr>
          <w:rFonts w:ascii="宋体" w:hAnsi="宋体" w:hint="eastAsia"/>
        </w:rPr>
        <w:t>详细说明设备HA切换时能否能实现VPN连接不中断；</w:t>
      </w:r>
    </w:p>
    <w:p w:rsidR="0019032D" w:rsidRDefault="0019032D" w:rsidP="003A05CC">
      <w:pPr>
        <w:pStyle w:val="ad"/>
        <w:numPr>
          <w:ilvl w:val="0"/>
          <w:numId w:val="42"/>
        </w:numPr>
        <w:rPr>
          <w:rFonts w:ascii="宋体" w:hAnsi="宋体"/>
        </w:rPr>
      </w:pPr>
      <w:r>
        <w:rPr>
          <w:rFonts w:ascii="宋体" w:hAnsi="宋体" w:hint="eastAsia"/>
        </w:rPr>
        <w:t>系统设备必须支持ACL，可匹配的字段包括：源/目的MAC地址、VLAN ID、802.1P、Ethernet Type、源/目的IP地址、IP TOS、源/目的端口号、WEB  URL、时间等，并详细说明；</w:t>
      </w:r>
    </w:p>
    <w:p w:rsidR="0019032D" w:rsidRDefault="0019032D" w:rsidP="003A05CC">
      <w:pPr>
        <w:pStyle w:val="ad"/>
        <w:numPr>
          <w:ilvl w:val="0"/>
          <w:numId w:val="42"/>
        </w:numPr>
        <w:rPr>
          <w:rFonts w:ascii="宋体" w:hAnsi="宋体"/>
        </w:rPr>
      </w:pPr>
      <w:r>
        <w:rPr>
          <w:rFonts w:ascii="宋体" w:hAnsi="宋体" w:hint="eastAsia"/>
        </w:rPr>
        <w:t>需说明系统设备是否支持对流量的深层检测/应用层防护功能，并详细说明；</w:t>
      </w:r>
    </w:p>
    <w:p w:rsidR="0019032D" w:rsidRDefault="0019032D" w:rsidP="003A05CC">
      <w:pPr>
        <w:pStyle w:val="ad"/>
        <w:numPr>
          <w:ilvl w:val="0"/>
          <w:numId w:val="42"/>
        </w:numPr>
        <w:rPr>
          <w:rFonts w:ascii="宋体" w:hAnsi="宋体"/>
        </w:rPr>
      </w:pPr>
      <w:r>
        <w:rPr>
          <w:rFonts w:ascii="宋体" w:hAnsi="宋体" w:hint="eastAsia"/>
        </w:rPr>
        <w:t>系统设备须支持DoS/DDoS防护功能，并详细说明；</w:t>
      </w:r>
    </w:p>
    <w:p w:rsidR="0019032D" w:rsidRDefault="0019032D" w:rsidP="003A05CC">
      <w:pPr>
        <w:pStyle w:val="ad"/>
        <w:numPr>
          <w:ilvl w:val="0"/>
          <w:numId w:val="42"/>
        </w:numPr>
        <w:rPr>
          <w:rFonts w:ascii="宋体" w:hAnsi="宋体"/>
        </w:rPr>
      </w:pPr>
      <w:r>
        <w:rPr>
          <w:rFonts w:ascii="宋体" w:hAnsi="宋体" w:hint="eastAsia"/>
        </w:rPr>
        <w:t>详细说明设备对CA支持的实现原理和具体应用；</w:t>
      </w:r>
    </w:p>
    <w:p w:rsidR="0019032D" w:rsidRDefault="0019032D" w:rsidP="003A05CC">
      <w:pPr>
        <w:pStyle w:val="ad"/>
        <w:numPr>
          <w:ilvl w:val="0"/>
          <w:numId w:val="42"/>
        </w:numPr>
        <w:rPr>
          <w:rFonts w:ascii="宋体" w:hAnsi="宋体"/>
        </w:rPr>
      </w:pPr>
      <w:r>
        <w:rPr>
          <w:rFonts w:ascii="宋体" w:hAnsi="宋体" w:hint="eastAsia"/>
        </w:rPr>
        <w:t>系统设备须支持Syslog、Telnet/SSH和Radius；</w:t>
      </w:r>
    </w:p>
    <w:p w:rsidR="0019032D" w:rsidRDefault="0019032D" w:rsidP="003A05CC">
      <w:pPr>
        <w:spacing w:line="360" w:lineRule="auto"/>
      </w:pPr>
      <w:r>
        <w:rPr>
          <w:rFonts w:ascii="宋体" w:hAnsi="宋体" w:hint="eastAsia"/>
          <w:kern w:val="0"/>
        </w:rPr>
        <w:t>系统设备须支持SNMP V2/V3，支持资源、性能、状态等MIB，列出所有支持的MIB库。</w:t>
      </w:r>
    </w:p>
    <w:p w:rsidR="0019032D" w:rsidRDefault="0019032D" w:rsidP="003A05CC">
      <w:pPr>
        <w:pStyle w:val="2"/>
        <w:spacing w:line="360" w:lineRule="auto"/>
      </w:pPr>
      <w:bookmarkStart w:id="12" w:name="_Toc4642"/>
      <w:bookmarkStart w:id="13" w:name="_Toc259977575"/>
      <w:r>
        <w:rPr>
          <w:rFonts w:hint="eastAsia"/>
        </w:rPr>
        <w:lastRenderedPageBreak/>
        <w:t>环境要求</w:t>
      </w:r>
      <w:bookmarkEnd w:id="12"/>
      <w:bookmarkEnd w:id="13"/>
    </w:p>
    <w:p w:rsidR="0019032D" w:rsidRDefault="0019032D" w:rsidP="003A05CC">
      <w:pPr>
        <w:pStyle w:val="3"/>
        <w:tabs>
          <w:tab w:val="left" w:pos="720"/>
        </w:tabs>
        <w:spacing w:line="360" w:lineRule="auto"/>
        <w:textAlignment w:val="baseline"/>
      </w:pPr>
      <w:bookmarkStart w:id="14" w:name="_Toc28633"/>
      <w:bookmarkStart w:id="15" w:name="_Toc184495056"/>
      <w:bookmarkStart w:id="16" w:name="_Toc163300205"/>
      <w:bookmarkStart w:id="17" w:name="_Toc49656377"/>
      <w:bookmarkStart w:id="18" w:name="_Toc20560256"/>
      <w:bookmarkStart w:id="19" w:name="_Toc20295266"/>
      <w:bookmarkStart w:id="20" w:name="_Toc17208726"/>
      <w:bookmarkStart w:id="21" w:name="_Toc17099289"/>
      <w:bookmarkStart w:id="22" w:name="_Toc535085148"/>
      <w:bookmarkStart w:id="23" w:name="_Toc501997134"/>
      <w:bookmarkStart w:id="24" w:name="_Toc259977576"/>
      <w:bookmarkStart w:id="25" w:name="_Toc6375679"/>
      <w:r>
        <w:rPr>
          <w:rFonts w:hint="eastAsia"/>
        </w:rPr>
        <w:t>机房环境要求</w:t>
      </w:r>
      <w:bookmarkEnd w:id="14"/>
      <w:bookmarkEnd w:id="15"/>
      <w:bookmarkEnd w:id="16"/>
      <w:bookmarkEnd w:id="17"/>
      <w:bookmarkEnd w:id="18"/>
      <w:bookmarkEnd w:id="19"/>
      <w:bookmarkEnd w:id="20"/>
      <w:bookmarkEnd w:id="21"/>
      <w:bookmarkEnd w:id="22"/>
      <w:bookmarkEnd w:id="23"/>
      <w:bookmarkEnd w:id="24"/>
    </w:p>
    <w:p w:rsidR="0019032D" w:rsidRDefault="0019032D" w:rsidP="003A05CC">
      <w:pPr>
        <w:numPr>
          <w:ilvl w:val="0"/>
          <w:numId w:val="43"/>
        </w:numPr>
        <w:tabs>
          <w:tab w:val="left" w:pos="425"/>
        </w:tabs>
        <w:spacing w:line="360" w:lineRule="auto"/>
        <w:textAlignment w:val="baseline"/>
        <w:rPr>
          <w:rFonts w:hAnsi="宋体"/>
        </w:rPr>
      </w:pPr>
      <w:r>
        <w:rPr>
          <w:rFonts w:hAnsi="宋体" w:hint="eastAsia"/>
        </w:rPr>
        <w:t>所有设备应放在计算机房环境里，室内清洁无尘。</w:t>
      </w:r>
    </w:p>
    <w:p w:rsidR="0019032D" w:rsidRDefault="0019032D" w:rsidP="003A05CC">
      <w:pPr>
        <w:numPr>
          <w:ilvl w:val="0"/>
          <w:numId w:val="43"/>
        </w:numPr>
        <w:tabs>
          <w:tab w:val="left" w:pos="425"/>
        </w:tabs>
        <w:spacing w:line="360" w:lineRule="auto"/>
        <w:textAlignment w:val="baseline"/>
        <w:rPr>
          <w:rFonts w:hAnsi="宋体"/>
        </w:rPr>
      </w:pPr>
      <w:r>
        <w:rPr>
          <w:rFonts w:hAnsi="宋体" w:hint="eastAsia"/>
        </w:rPr>
        <w:t>温度：</w:t>
      </w:r>
      <w:r>
        <w:rPr>
          <w:rFonts w:hAnsi="宋体"/>
        </w:rPr>
        <w:t>15~30</w:t>
      </w:r>
      <w:r>
        <w:rPr>
          <w:rFonts w:hAnsi="宋体" w:hint="eastAsia"/>
        </w:rPr>
        <w:t>摄氏度，每小时变化</w:t>
      </w:r>
      <w:r>
        <w:rPr>
          <w:rFonts w:hAnsi="宋体"/>
        </w:rPr>
        <w:t>&lt;10</w:t>
      </w:r>
      <w:r>
        <w:rPr>
          <w:rFonts w:hAnsi="宋体" w:hint="eastAsia"/>
        </w:rPr>
        <w:t>摄氏度。</w:t>
      </w:r>
    </w:p>
    <w:p w:rsidR="0019032D" w:rsidRDefault="0019032D" w:rsidP="003A05CC">
      <w:pPr>
        <w:numPr>
          <w:ilvl w:val="0"/>
          <w:numId w:val="43"/>
        </w:numPr>
        <w:tabs>
          <w:tab w:val="left" w:pos="425"/>
        </w:tabs>
        <w:spacing w:line="360" w:lineRule="auto"/>
        <w:textAlignment w:val="baseline"/>
        <w:rPr>
          <w:rFonts w:hAnsi="宋体"/>
        </w:rPr>
      </w:pPr>
      <w:r>
        <w:rPr>
          <w:rFonts w:hAnsi="宋体" w:hint="eastAsia"/>
        </w:rPr>
        <w:t>湿度：</w:t>
      </w:r>
      <w:r>
        <w:rPr>
          <w:rFonts w:hAnsi="宋体"/>
        </w:rPr>
        <w:t>40~70%</w:t>
      </w:r>
      <w:r>
        <w:rPr>
          <w:rFonts w:hAnsi="宋体" w:hint="eastAsia"/>
        </w:rPr>
        <w:t>，不结露、霜。</w:t>
      </w:r>
    </w:p>
    <w:p w:rsidR="0019032D" w:rsidRDefault="0019032D" w:rsidP="003A05CC">
      <w:pPr>
        <w:numPr>
          <w:ilvl w:val="0"/>
          <w:numId w:val="43"/>
        </w:numPr>
        <w:tabs>
          <w:tab w:val="left" w:pos="425"/>
        </w:tabs>
        <w:spacing w:line="360" w:lineRule="auto"/>
        <w:textAlignment w:val="baseline"/>
        <w:rPr>
          <w:rFonts w:hAnsi="宋体"/>
        </w:rPr>
      </w:pPr>
      <w:r>
        <w:rPr>
          <w:rFonts w:hAnsi="宋体" w:hint="eastAsia"/>
        </w:rPr>
        <w:t>机房荷载要求：主机房楼面等效均布活荷载标准值要求为</w:t>
      </w:r>
      <w:r>
        <w:rPr>
          <w:rFonts w:hAnsi="宋体"/>
        </w:rPr>
        <w:t>6kN/m2</w:t>
      </w:r>
      <w:r>
        <w:rPr>
          <w:rFonts w:hAnsi="宋体" w:hint="eastAsia"/>
        </w:rPr>
        <w:t>；控制室楼面等效均布活荷载标准值要求为</w:t>
      </w:r>
      <w:r>
        <w:rPr>
          <w:rFonts w:hAnsi="宋体"/>
        </w:rPr>
        <w:t>4.5 kN/m2</w:t>
      </w:r>
      <w:r>
        <w:rPr>
          <w:rFonts w:hAnsi="宋体" w:hint="eastAsia"/>
        </w:rPr>
        <w:t>。</w:t>
      </w:r>
    </w:p>
    <w:p w:rsidR="0019032D" w:rsidRDefault="0019032D" w:rsidP="003A05CC">
      <w:pPr>
        <w:numPr>
          <w:ilvl w:val="0"/>
          <w:numId w:val="43"/>
        </w:numPr>
        <w:tabs>
          <w:tab w:val="left" w:pos="425"/>
        </w:tabs>
        <w:spacing w:line="360" w:lineRule="auto"/>
        <w:textAlignment w:val="baseline"/>
        <w:rPr>
          <w:rFonts w:hAnsi="宋体"/>
        </w:rPr>
      </w:pPr>
      <w:r>
        <w:rPr>
          <w:rFonts w:hAnsi="宋体" w:hint="eastAsia"/>
        </w:rPr>
        <w:t>机房照明方式采用一般照明，要求水平面（距地</w:t>
      </w:r>
      <w:r>
        <w:rPr>
          <w:rFonts w:hAnsi="宋体"/>
        </w:rPr>
        <w:t>0.8m</w:t>
      </w:r>
      <w:r>
        <w:rPr>
          <w:rFonts w:hAnsi="宋体" w:hint="eastAsia"/>
        </w:rPr>
        <w:t>）照度为</w:t>
      </w:r>
      <w:r>
        <w:rPr>
          <w:rFonts w:hAnsi="宋体"/>
        </w:rPr>
        <w:t>200~450LX</w:t>
      </w:r>
      <w:r>
        <w:rPr>
          <w:rFonts w:hAnsi="宋体" w:hint="eastAsia"/>
        </w:rPr>
        <w:t>，直立面（距地</w:t>
      </w:r>
      <w:r>
        <w:rPr>
          <w:rFonts w:hAnsi="宋体"/>
        </w:rPr>
        <w:t>1.4m</w:t>
      </w:r>
      <w:r>
        <w:rPr>
          <w:rFonts w:hAnsi="宋体" w:hint="eastAsia"/>
        </w:rPr>
        <w:t>）照度为</w:t>
      </w:r>
      <w:r>
        <w:rPr>
          <w:rFonts w:hAnsi="宋体"/>
        </w:rPr>
        <w:t>30~50LX</w:t>
      </w:r>
      <w:r>
        <w:rPr>
          <w:rFonts w:hAnsi="宋体" w:hint="eastAsia"/>
        </w:rPr>
        <w:t>。</w:t>
      </w:r>
    </w:p>
    <w:p w:rsidR="0019032D" w:rsidRDefault="0019032D" w:rsidP="003A05CC">
      <w:pPr>
        <w:numPr>
          <w:ilvl w:val="0"/>
          <w:numId w:val="43"/>
        </w:numPr>
        <w:tabs>
          <w:tab w:val="left" w:pos="425"/>
        </w:tabs>
        <w:spacing w:line="360" w:lineRule="auto"/>
        <w:textAlignment w:val="baseline"/>
        <w:rPr>
          <w:rFonts w:hAnsi="宋体"/>
        </w:rPr>
      </w:pPr>
      <w:r>
        <w:rPr>
          <w:rFonts w:hAnsi="宋体" w:hint="eastAsia"/>
        </w:rPr>
        <w:t>建筑物的接地宜采用联合接地系统，接地电阻值要求为</w:t>
      </w:r>
      <w:r>
        <w:rPr>
          <w:rFonts w:hAnsi="宋体"/>
        </w:rPr>
        <w:t>1</w:t>
      </w:r>
      <w:r>
        <w:rPr>
          <w:rFonts w:hAnsi="宋体" w:hint="eastAsia"/>
        </w:rPr>
        <w:t>欧姆。</w:t>
      </w:r>
    </w:p>
    <w:p w:rsidR="0019032D" w:rsidRDefault="0019032D" w:rsidP="003A05CC">
      <w:pPr>
        <w:numPr>
          <w:ilvl w:val="0"/>
          <w:numId w:val="43"/>
        </w:numPr>
        <w:tabs>
          <w:tab w:val="left" w:pos="425"/>
        </w:tabs>
        <w:spacing w:line="360" w:lineRule="auto"/>
        <w:textAlignment w:val="baseline"/>
        <w:rPr>
          <w:rFonts w:hAnsi="宋体"/>
        </w:rPr>
      </w:pPr>
      <w:r>
        <w:rPr>
          <w:rFonts w:hAnsi="宋体" w:hint="eastAsia"/>
        </w:rPr>
        <w:t>现有机房地板必须具有足够的强度，应是难燃材料或非燃材料，同时耐油、耐腐蚀、柔光、不起尘；新建机房不采用活动地板。</w:t>
      </w:r>
    </w:p>
    <w:p w:rsidR="0019032D" w:rsidRDefault="0019032D" w:rsidP="003A05CC">
      <w:pPr>
        <w:numPr>
          <w:ilvl w:val="0"/>
          <w:numId w:val="43"/>
        </w:numPr>
        <w:tabs>
          <w:tab w:val="left" w:pos="425"/>
        </w:tabs>
        <w:spacing w:line="360" w:lineRule="auto"/>
        <w:textAlignment w:val="baseline"/>
        <w:rPr>
          <w:rFonts w:hAnsi="宋体"/>
        </w:rPr>
      </w:pPr>
      <w:r>
        <w:rPr>
          <w:rFonts w:hAnsi="宋体" w:hint="eastAsia"/>
        </w:rPr>
        <w:t>建筑物的接地宜采用联合接地系统，接地电阻值要求小于</w:t>
      </w:r>
      <w:r>
        <w:rPr>
          <w:rFonts w:hAnsi="宋体"/>
        </w:rPr>
        <w:t>1</w:t>
      </w:r>
      <w:r>
        <w:rPr>
          <w:rFonts w:hAnsi="宋体" w:hint="eastAsia"/>
        </w:rPr>
        <w:t>欧姆。</w:t>
      </w:r>
    </w:p>
    <w:p w:rsidR="0019032D" w:rsidRDefault="0019032D" w:rsidP="003A05CC">
      <w:pPr>
        <w:pStyle w:val="3"/>
        <w:tabs>
          <w:tab w:val="left" w:pos="720"/>
        </w:tabs>
        <w:spacing w:line="360" w:lineRule="auto"/>
        <w:textAlignment w:val="baseline"/>
      </w:pPr>
      <w:bookmarkStart w:id="26" w:name="_Toc26315"/>
      <w:bookmarkStart w:id="27" w:name="_Toc184495057"/>
      <w:bookmarkStart w:id="28" w:name="_Toc163300206"/>
      <w:bookmarkStart w:id="29" w:name="_Toc49656379"/>
      <w:bookmarkStart w:id="30" w:name="_Toc20560257"/>
      <w:bookmarkStart w:id="31" w:name="_Toc20295267"/>
      <w:bookmarkStart w:id="32" w:name="_Toc17208727"/>
      <w:bookmarkStart w:id="33" w:name="_Toc17099290"/>
      <w:bookmarkStart w:id="34" w:name="_Toc535085149"/>
      <w:bookmarkStart w:id="35" w:name="_Toc501997135"/>
      <w:bookmarkStart w:id="36" w:name="_Toc259977577"/>
      <w:r>
        <w:rPr>
          <w:rFonts w:hint="eastAsia"/>
        </w:rPr>
        <w:t>消防安全要求</w:t>
      </w:r>
      <w:bookmarkEnd w:id="26"/>
      <w:bookmarkEnd w:id="27"/>
      <w:bookmarkEnd w:id="28"/>
      <w:bookmarkEnd w:id="29"/>
      <w:bookmarkEnd w:id="30"/>
      <w:bookmarkEnd w:id="31"/>
      <w:bookmarkEnd w:id="32"/>
      <w:bookmarkEnd w:id="33"/>
      <w:bookmarkEnd w:id="34"/>
      <w:bookmarkEnd w:id="35"/>
      <w:bookmarkEnd w:id="36"/>
    </w:p>
    <w:p w:rsidR="0019032D" w:rsidRDefault="0019032D" w:rsidP="003A05CC">
      <w:pPr>
        <w:numPr>
          <w:ilvl w:val="0"/>
          <w:numId w:val="45"/>
        </w:numPr>
        <w:spacing w:line="360" w:lineRule="auto"/>
        <w:textAlignment w:val="baseline"/>
        <w:rPr>
          <w:rFonts w:hAnsi="宋体"/>
        </w:rPr>
      </w:pPr>
      <w:r>
        <w:rPr>
          <w:rFonts w:hAnsi="宋体" w:hint="eastAsia"/>
        </w:rPr>
        <w:t>机房的电源线与信号线的孔洞、管道应分开设置，机房内的走线除设备的特殊要求外，一律采用不封闭走线架；交流线应采用绝燃材料加护套，并用金属套管。</w:t>
      </w:r>
    </w:p>
    <w:p w:rsidR="0019032D" w:rsidRDefault="0019032D" w:rsidP="003A05CC">
      <w:pPr>
        <w:numPr>
          <w:ilvl w:val="0"/>
          <w:numId w:val="45"/>
        </w:numPr>
        <w:spacing w:line="360" w:lineRule="auto"/>
        <w:textAlignment w:val="baseline"/>
        <w:rPr>
          <w:rFonts w:hAnsi="宋体"/>
        </w:rPr>
      </w:pPr>
      <w:r>
        <w:rPr>
          <w:rFonts w:hAnsi="宋体" w:hint="eastAsia"/>
        </w:rPr>
        <w:t>机房建筑材料要采用非易燃或阻燃材料。</w:t>
      </w:r>
    </w:p>
    <w:p w:rsidR="0019032D" w:rsidRDefault="0019032D" w:rsidP="003A05CC">
      <w:pPr>
        <w:numPr>
          <w:ilvl w:val="0"/>
          <w:numId w:val="45"/>
        </w:numPr>
        <w:spacing w:line="360" w:lineRule="auto"/>
        <w:textAlignment w:val="baseline"/>
        <w:rPr>
          <w:rFonts w:hAnsi="宋体"/>
        </w:rPr>
      </w:pPr>
      <w:r>
        <w:rPr>
          <w:rFonts w:hAnsi="宋体" w:hint="eastAsia"/>
        </w:rPr>
        <w:t>主机房要同时设计安装消防报警系统。</w:t>
      </w:r>
    </w:p>
    <w:p w:rsidR="0019032D" w:rsidRDefault="0019032D" w:rsidP="003A05CC">
      <w:pPr>
        <w:numPr>
          <w:ilvl w:val="0"/>
          <w:numId w:val="45"/>
        </w:numPr>
        <w:spacing w:line="360" w:lineRule="auto"/>
        <w:textAlignment w:val="baseline"/>
        <w:rPr>
          <w:rFonts w:hAnsi="宋体"/>
        </w:rPr>
      </w:pPr>
      <w:r>
        <w:rPr>
          <w:rFonts w:hAnsi="宋体" w:hint="eastAsia"/>
        </w:rPr>
        <w:t>施工中要把电力线与信号线分架分孔洞敷设；必须同槽同孔敷设的或交叉的要采取可靠的隔离措施。</w:t>
      </w:r>
    </w:p>
    <w:p w:rsidR="0019032D" w:rsidRDefault="0019032D" w:rsidP="003A05CC">
      <w:pPr>
        <w:numPr>
          <w:ilvl w:val="0"/>
          <w:numId w:val="45"/>
        </w:numPr>
        <w:spacing w:line="360" w:lineRule="auto"/>
        <w:textAlignment w:val="baseline"/>
        <w:rPr>
          <w:rFonts w:hAnsi="宋体"/>
        </w:rPr>
      </w:pPr>
      <w:r>
        <w:rPr>
          <w:rFonts w:hAnsi="宋体" w:hint="eastAsia"/>
        </w:rPr>
        <w:t>机房设备的排水管不能与电源线同槽敷设或交叉穿越；确实必须同槽或交叉的要采取可靠的防渗漏防潮措施。</w:t>
      </w:r>
    </w:p>
    <w:p w:rsidR="0019032D" w:rsidRDefault="0019032D" w:rsidP="003A05CC">
      <w:pPr>
        <w:numPr>
          <w:ilvl w:val="0"/>
          <w:numId w:val="45"/>
        </w:numPr>
        <w:spacing w:line="360" w:lineRule="auto"/>
        <w:textAlignment w:val="baseline"/>
        <w:rPr>
          <w:rFonts w:hAnsi="宋体"/>
        </w:rPr>
      </w:pPr>
      <w:r>
        <w:rPr>
          <w:rFonts w:hAnsi="宋体" w:hint="eastAsia"/>
        </w:rPr>
        <w:t>机房空调隔热层不能采用易燃和可燃材料。</w:t>
      </w:r>
    </w:p>
    <w:p w:rsidR="0019032D" w:rsidRDefault="0019032D" w:rsidP="003A05CC">
      <w:pPr>
        <w:numPr>
          <w:ilvl w:val="0"/>
          <w:numId w:val="45"/>
        </w:numPr>
        <w:spacing w:line="360" w:lineRule="auto"/>
        <w:textAlignment w:val="baseline"/>
        <w:rPr>
          <w:rFonts w:hAnsi="宋体"/>
        </w:rPr>
      </w:pPr>
      <w:r>
        <w:rPr>
          <w:rFonts w:hAnsi="宋体" w:hint="eastAsia"/>
        </w:rPr>
        <w:t>施工完毕应将竖井和孔洞用不燃或阻燃材料封堵。</w:t>
      </w:r>
    </w:p>
    <w:p w:rsidR="0019032D" w:rsidRDefault="0019032D" w:rsidP="003A05CC">
      <w:pPr>
        <w:pStyle w:val="3"/>
        <w:tabs>
          <w:tab w:val="left" w:pos="720"/>
        </w:tabs>
        <w:spacing w:line="360" w:lineRule="auto"/>
        <w:textAlignment w:val="baseline"/>
      </w:pPr>
      <w:bookmarkStart w:id="37" w:name="_Toc21407"/>
      <w:bookmarkStart w:id="38" w:name="_Toc184495058"/>
      <w:bookmarkStart w:id="39" w:name="_Toc163300207"/>
      <w:bookmarkStart w:id="40" w:name="_Toc49656380"/>
      <w:bookmarkStart w:id="41" w:name="_Toc20560258"/>
      <w:bookmarkStart w:id="42" w:name="_Toc20295268"/>
      <w:bookmarkStart w:id="43" w:name="_Toc17208728"/>
      <w:bookmarkStart w:id="44" w:name="_Toc17099291"/>
      <w:bookmarkStart w:id="45" w:name="_Toc535085150"/>
      <w:bookmarkStart w:id="46" w:name="_Toc501997136"/>
      <w:bookmarkStart w:id="47" w:name="_Toc259977578"/>
      <w:r>
        <w:rPr>
          <w:rFonts w:hint="eastAsia"/>
        </w:rPr>
        <w:lastRenderedPageBreak/>
        <w:t>供电要求</w:t>
      </w:r>
      <w:bookmarkEnd w:id="37"/>
      <w:bookmarkEnd w:id="38"/>
      <w:bookmarkEnd w:id="39"/>
      <w:bookmarkEnd w:id="40"/>
      <w:bookmarkEnd w:id="41"/>
      <w:bookmarkEnd w:id="42"/>
      <w:bookmarkEnd w:id="43"/>
      <w:bookmarkEnd w:id="44"/>
      <w:bookmarkEnd w:id="45"/>
      <w:bookmarkEnd w:id="46"/>
      <w:bookmarkEnd w:id="47"/>
    </w:p>
    <w:p w:rsidR="0019032D" w:rsidRDefault="0019032D" w:rsidP="003A05CC">
      <w:pPr>
        <w:spacing w:line="360" w:lineRule="auto"/>
        <w:ind w:firstLine="425"/>
        <w:textAlignment w:val="baseline"/>
        <w:rPr>
          <w:rFonts w:hAnsi="宋体"/>
        </w:rPr>
      </w:pPr>
      <w:r>
        <w:rPr>
          <w:rFonts w:hAnsi="宋体" w:hint="eastAsia"/>
        </w:rPr>
        <w:t>设备用电需符合下列规格：</w:t>
      </w:r>
    </w:p>
    <w:p w:rsidR="0019032D" w:rsidRDefault="0019032D" w:rsidP="003A05CC">
      <w:pPr>
        <w:numPr>
          <w:ilvl w:val="0"/>
          <w:numId w:val="46"/>
        </w:numPr>
        <w:spacing w:line="360" w:lineRule="auto"/>
        <w:textAlignment w:val="baseline"/>
        <w:rPr>
          <w:rFonts w:hAnsi="宋体"/>
        </w:rPr>
      </w:pPr>
      <w:r>
        <w:rPr>
          <w:rFonts w:hAnsi="宋体" w:hint="eastAsia"/>
        </w:rPr>
        <w:t>交流：电压：</w:t>
      </w:r>
      <w:r>
        <w:rPr>
          <w:rFonts w:hAnsi="宋体" w:hint="eastAsia"/>
        </w:rPr>
        <w:t>220V</w:t>
      </w:r>
      <w:r>
        <w:rPr>
          <w:rFonts w:hAnsi="宋体" w:hint="eastAsia"/>
        </w:rPr>
        <w:t>单相，变化小于</w:t>
      </w:r>
      <w:r>
        <w:rPr>
          <w:rFonts w:hAnsi="宋体" w:hint="eastAsia"/>
        </w:rPr>
        <w:sym w:font="Times New Roman" w:char="0000"/>
      </w:r>
      <w:r>
        <w:rPr>
          <w:rFonts w:hAnsi="宋体" w:hint="eastAsia"/>
        </w:rPr>
        <w:t>15</w:t>
      </w:r>
      <w:r>
        <w:rPr>
          <w:rFonts w:hAnsi="宋体" w:hint="eastAsia"/>
        </w:rPr>
        <w:t>％。</w:t>
      </w:r>
    </w:p>
    <w:p w:rsidR="0019032D" w:rsidRDefault="0019032D" w:rsidP="003A05CC">
      <w:pPr>
        <w:numPr>
          <w:ilvl w:val="0"/>
          <w:numId w:val="46"/>
        </w:numPr>
        <w:spacing w:line="360" w:lineRule="auto"/>
        <w:textAlignment w:val="baseline"/>
        <w:rPr>
          <w:rFonts w:hAnsi="宋体"/>
        </w:rPr>
      </w:pPr>
      <w:r>
        <w:rPr>
          <w:rFonts w:hAnsi="宋体" w:hint="eastAsia"/>
        </w:rPr>
        <w:t>频率：</w:t>
      </w:r>
      <w:r>
        <w:rPr>
          <w:rFonts w:hAnsi="宋体" w:hint="eastAsia"/>
        </w:rPr>
        <w:t>50Hz</w:t>
      </w:r>
      <w:r>
        <w:rPr>
          <w:rFonts w:hAnsi="宋体" w:hint="eastAsia"/>
        </w:rPr>
        <w:t>变化小于</w:t>
      </w:r>
      <w:r>
        <w:rPr>
          <w:rFonts w:hAnsi="宋体" w:hint="eastAsia"/>
        </w:rPr>
        <w:sym w:font="Times New Roman" w:char="0000"/>
      </w:r>
      <w:r>
        <w:rPr>
          <w:rFonts w:hAnsi="宋体" w:hint="eastAsia"/>
        </w:rPr>
        <w:t>5</w:t>
      </w:r>
      <w:r>
        <w:rPr>
          <w:rFonts w:hAnsi="宋体" w:hint="eastAsia"/>
        </w:rPr>
        <w:t>％</w:t>
      </w:r>
    </w:p>
    <w:p w:rsidR="0019032D" w:rsidRDefault="0019032D" w:rsidP="003A05CC">
      <w:pPr>
        <w:numPr>
          <w:ilvl w:val="0"/>
          <w:numId w:val="46"/>
        </w:numPr>
        <w:spacing w:line="360" w:lineRule="auto"/>
        <w:textAlignment w:val="baseline"/>
        <w:rPr>
          <w:rFonts w:hAnsi="宋体"/>
        </w:rPr>
      </w:pPr>
      <w:r>
        <w:rPr>
          <w:rFonts w:hAnsi="宋体" w:hint="eastAsia"/>
        </w:rPr>
        <w:t>电源波形：正弦波畸变不大于</w:t>
      </w:r>
      <w:r>
        <w:rPr>
          <w:rFonts w:hAnsi="宋体" w:hint="eastAsia"/>
        </w:rPr>
        <w:sym w:font="Times New Roman" w:char="0000"/>
      </w:r>
      <w:r>
        <w:rPr>
          <w:rFonts w:hAnsi="宋体" w:hint="eastAsia"/>
        </w:rPr>
        <w:t>3</w:t>
      </w:r>
      <w:r>
        <w:rPr>
          <w:rFonts w:hAnsi="宋体" w:hint="eastAsia"/>
        </w:rPr>
        <w:t>％</w:t>
      </w:r>
    </w:p>
    <w:p w:rsidR="0019032D" w:rsidRDefault="0019032D" w:rsidP="003A05CC">
      <w:pPr>
        <w:numPr>
          <w:ilvl w:val="0"/>
          <w:numId w:val="46"/>
        </w:numPr>
        <w:spacing w:line="360" w:lineRule="auto"/>
        <w:textAlignment w:val="baseline"/>
        <w:rPr>
          <w:rFonts w:hAnsi="宋体"/>
        </w:rPr>
      </w:pPr>
      <w:r>
        <w:rPr>
          <w:rFonts w:hAnsi="宋体" w:hint="eastAsia"/>
        </w:rPr>
        <w:t>直流：电压：－</w:t>
      </w:r>
      <w:r>
        <w:rPr>
          <w:rFonts w:hAnsi="宋体" w:hint="eastAsia"/>
        </w:rPr>
        <w:t>48V</w:t>
      </w:r>
      <w:r>
        <w:rPr>
          <w:rFonts w:hAnsi="宋体" w:hint="eastAsia"/>
        </w:rPr>
        <w:sym w:font="Times New Roman" w:char="0000"/>
      </w:r>
      <w:r>
        <w:rPr>
          <w:rFonts w:hAnsi="宋体" w:hint="eastAsia"/>
        </w:rPr>
        <w:t>15</w:t>
      </w:r>
      <w:r>
        <w:rPr>
          <w:rFonts w:hAnsi="宋体" w:hint="eastAsia"/>
        </w:rPr>
        <w:t>％</w:t>
      </w:r>
    </w:p>
    <w:p w:rsidR="0019032D" w:rsidRDefault="0019032D" w:rsidP="003A05CC">
      <w:pPr>
        <w:numPr>
          <w:ilvl w:val="0"/>
          <w:numId w:val="46"/>
        </w:numPr>
        <w:spacing w:line="360" w:lineRule="auto"/>
        <w:textAlignment w:val="baseline"/>
        <w:rPr>
          <w:rFonts w:hAnsi="宋体"/>
        </w:rPr>
      </w:pPr>
      <w:r>
        <w:rPr>
          <w:rFonts w:hAnsi="宋体" w:hint="eastAsia"/>
        </w:rPr>
        <w:t>交流电力系统须配有交流调整装置或不间断的电源来滤除脉冲干扰。</w:t>
      </w:r>
    </w:p>
    <w:p w:rsidR="0019032D" w:rsidRDefault="0019032D" w:rsidP="003A05CC">
      <w:pPr>
        <w:numPr>
          <w:ilvl w:val="0"/>
          <w:numId w:val="46"/>
        </w:numPr>
        <w:spacing w:line="360" w:lineRule="auto"/>
        <w:textAlignment w:val="baseline"/>
        <w:rPr>
          <w:rFonts w:hAnsi="宋体"/>
        </w:rPr>
      </w:pPr>
      <w:r>
        <w:rPr>
          <w:rFonts w:hAnsi="宋体" w:hint="eastAsia"/>
        </w:rPr>
        <w:t>供电尽可能地应用二路市电和油机系统，平时市电输入经转换开关任一路供电；当二路均断时，由油机供电。</w:t>
      </w:r>
    </w:p>
    <w:p w:rsidR="0019032D" w:rsidRDefault="0019032D" w:rsidP="003A05CC">
      <w:pPr>
        <w:pStyle w:val="3"/>
        <w:tabs>
          <w:tab w:val="left" w:pos="720"/>
        </w:tabs>
        <w:spacing w:line="360" w:lineRule="auto"/>
        <w:textAlignment w:val="baseline"/>
      </w:pPr>
      <w:bookmarkStart w:id="48" w:name="_Toc49656381"/>
      <w:bookmarkStart w:id="49" w:name="_Toc163300208"/>
      <w:bookmarkStart w:id="50" w:name="_Toc184495059"/>
      <w:bookmarkStart w:id="51" w:name="_Toc21082"/>
      <w:bookmarkStart w:id="52" w:name="_Toc259977579"/>
      <w:bookmarkEnd w:id="25"/>
      <w:r>
        <w:t>环境保护与设备节能分析</w:t>
      </w:r>
      <w:bookmarkEnd w:id="48"/>
      <w:bookmarkEnd w:id="49"/>
      <w:bookmarkEnd w:id="50"/>
      <w:bookmarkEnd w:id="51"/>
      <w:bookmarkEnd w:id="52"/>
    </w:p>
    <w:p w:rsidR="0019032D" w:rsidRDefault="0019032D" w:rsidP="003A05CC">
      <w:pPr>
        <w:spacing w:line="360" w:lineRule="auto"/>
        <w:ind w:firstLine="420"/>
        <w:textAlignment w:val="baseline"/>
        <w:rPr>
          <w:rFonts w:hAnsi="宋体"/>
        </w:rPr>
      </w:pPr>
      <w:r>
        <w:rPr>
          <w:rFonts w:hAnsi="宋体" w:hint="eastAsia"/>
        </w:rPr>
        <w:t>本工程采用先进的计算机设备，对周围环境无电磁辐射、无粉尘、无噪声、无污染物产生。本工程对环境无有害影响。</w:t>
      </w:r>
    </w:p>
    <w:p w:rsidR="0019032D" w:rsidRDefault="0019032D" w:rsidP="003A05CC">
      <w:pPr>
        <w:spacing w:line="360" w:lineRule="auto"/>
        <w:ind w:firstLine="420"/>
        <w:textAlignment w:val="baseline"/>
        <w:rPr>
          <w:rFonts w:hAnsi="宋体"/>
        </w:rPr>
      </w:pPr>
      <w:r>
        <w:rPr>
          <w:rFonts w:hAnsi="宋体" w:hint="eastAsia"/>
        </w:rPr>
        <w:t>本工程所采用的设备是当今世界较先进的计算机设备，工艺流程采取节能新技术、新工艺，功耗低，效率高，符合《中华人民共和国节约能源法》和《中国节能技术政策大纲》的要求。</w:t>
      </w:r>
    </w:p>
    <w:p w:rsidR="0019032D" w:rsidRDefault="0019032D" w:rsidP="003A05CC">
      <w:pPr>
        <w:spacing w:line="360" w:lineRule="auto"/>
      </w:pPr>
    </w:p>
    <w:p w:rsidR="0019032D" w:rsidRDefault="0019032D" w:rsidP="003A05CC">
      <w:pPr>
        <w:pStyle w:val="2"/>
        <w:spacing w:line="360" w:lineRule="auto"/>
      </w:pPr>
      <w:bookmarkStart w:id="53" w:name="_Toc6134"/>
      <w:bookmarkStart w:id="54" w:name="_Toc259977580"/>
      <w:r>
        <w:rPr>
          <w:rFonts w:hint="eastAsia"/>
        </w:rPr>
        <w:t>性能要求</w:t>
      </w:r>
      <w:bookmarkEnd w:id="53"/>
      <w:bookmarkEnd w:id="54"/>
    </w:p>
    <w:p w:rsidR="0019032D" w:rsidRDefault="0019032D" w:rsidP="003A05CC">
      <w:pPr>
        <w:pStyle w:val="ac"/>
        <w:numPr>
          <w:ilvl w:val="0"/>
          <w:numId w:val="44"/>
        </w:numPr>
        <w:spacing w:line="360" w:lineRule="auto"/>
        <w:ind w:firstLineChars="0"/>
      </w:pPr>
      <w:r w:rsidRPr="006462A0">
        <w:rPr>
          <w:rFonts w:hint="eastAsia"/>
        </w:rPr>
        <w:t>在异常状况下，和服务器的连接需要有节奏性和次数性限制，不能频繁的无次数限制向服务端进行同一命令发包。</w:t>
      </w:r>
    </w:p>
    <w:p w:rsidR="0019032D" w:rsidRDefault="0019032D" w:rsidP="003A05CC">
      <w:pPr>
        <w:pStyle w:val="ac"/>
        <w:numPr>
          <w:ilvl w:val="0"/>
          <w:numId w:val="44"/>
        </w:numPr>
        <w:spacing w:line="360" w:lineRule="auto"/>
        <w:ind w:firstLineChars="0"/>
      </w:pPr>
      <w:r>
        <w:rPr>
          <w:rFonts w:hint="eastAsia"/>
        </w:rPr>
        <w:t>登录响应时间</w:t>
      </w:r>
      <w:r>
        <w:rPr>
          <w:rFonts w:hint="eastAsia"/>
        </w:rPr>
        <w:t>&lt;5S</w:t>
      </w:r>
    </w:p>
    <w:p w:rsidR="0019032D" w:rsidRDefault="0019032D" w:rsidP="003A05CC">
      <w:pPr>
        <w:pStyle w:val="ac"/>
        <w:numPr>
          <w:ilvl w:val="0"/>
          <w:numId w:val="44"/>
        </w:numPr>
        <w:spacing w:line="360" w:lineRule="auto"/>
        <w:ind w:firstLineChars="0"/>
      </w:pPr>
      <w:r>
        <w:rPr>
          <w:rFonts w:hint="eastAsia"/>
        </w:rPr>
        <w:t>登录成功率</w:t>
      </w:r>
      <w:bookmarkStart w:id="55" w:name="OLE_LINK3"/>
      <w:bookmarkStart w:id="56" w:name="OLE_LINK4"/>
      <w:r>
        <w:rPr>
          <w:rFonts w:hint="eastAsia"/>
        </w:rPr>
        <w:t>&gt;</w:t>
      </w:r>
      <w:bookmarkEnd w:id="55"/>
      <w:bookmarkEnd w:id="56"/>
      <w:r>
        <w:rPr>
          <w:rFonts w:hint="eastAsia"/>
        </w:rPr>
        <w:t>99.5%</w:t>
      </w:r>
    </w:p>
    <w:p w:rsidR="003661EC" w:rsidRDefault="00B6545A" w:rsidP="003A05CC">
      <w:pPr>
        <w:pStyle w:val="ac"/>
        <w:numPr>
          <w:ilvl w:val="0"/>
          <w:numId w:val="44"/>
        </w:numPr>
        <w:spacing w:line="360" w:lineRule="auto"/>
        <w:ind w:firstLineChars="0"/>
      </w:pPr>
      <w:r>
        <w:rPr>
          <w:rFonts w:hint="eastAsia"/>
        </w:rPr>
        <w:t>中转服务器</w:t>
      </w:r>
      <w:r w:rsidR="0019032D">
        <w:rPr>
          <w:rFonts w:hint="eastAsia"/>
        </w:rPr>
        <w:t>：</w:t>
      </w:r>
      <w:r>
        <w:rPr>
          <w:rFonts w:hint="eastAsia"/>
        </w:rPr>
        <w:t>必须同时支持</w:t>
      </w:r>
      <w:r>
        <w:rPr>
          <w:rFonts w:hint="eastAsia"/>
        </w:rPr>
        <w:t>5000</w:t>
      </w:r>
      <w:r>
        <w:rPr>
          <w:rFonts w:hint="eastAsia"/>
        </w:rPr>
        <w:t>人并发传输</w:t>
      </w:r>
      <w:r w:rsidR="0019032D" w:rsidRPr="00FC38FA">
        <w:rPr>
          <w:rFonts w:hint="eastAsia"/>
        </w:rPr>
        <w:t>。</w:t>
      </w:r>
    </w:p>
    <w:p w:rsidR="00B6545A" w:rsidRPr="0019032D" w:rsidRDefault="00B6545A" w:rsidP="003A05CC">
      <w:pPr>
        <w:pStyle w:val="ac"/>
        <w:numPr>
          <w:ilvl w:val="0"/>
          <w:numId w:val="44"/>
        </w:numPr>
        <w:spacing w:line="360" w:lineRule="auto"/>
        <w:ind w:firstLineChars="0"/>
      </w:pPr>
      <w:r>
        <w:rPr>
          <w:rFonts w:hint="eastAsia"/>
        </w:rPr>
        <w:t>离线服务器：必须同时支持</w:t>
      </w:r>
      <w:r>
        <w:rPr>
          <w:rFonts w:hint="eastAsia"/>
        </w:rPr>
        <w:t>2000</w:t>
      </w:r>
      <w:r>
        <w:rPr>
          <w:rFonts w:hint="eastAsia"/>
        </w:rPr>
        <w:t>人并发上传和下载文件</w:t>
      </w:r>
    </w:p>
    <w:p w:rsidR="004A29A0" w:rsidRDefault="004A29A0" w:rsidP="003A05CC">
      <w:pPr>
        <w:pStyle w:val="1"/>
        <w:spacing w:line="360" w:lineRule="auto"/>
      </w:pPr>
      <w:r>
        <w:rPr>
          <w:rFonts w:hint="eastAsia"/>
        </w:rPr>
        <w:lastRenderedPageBreak/>
        <w:t>兼容性要求</w:t>
      </w:r>
    </w:p>
    <w:p w:rsidR="004A29A0" w:rsidRDefault="004A29A0" w:rsidP="003A05CC">
      <w:pPr>
        <w:pStyle w:val="1"/>
        <w:spacing w:line="360" w:lineRule="auto"/>
      </w:pPr>
      <w:r>
        <w:rPr>
          <w:rFonts w:hint="eastAsia"/>
        </w:rPr>
        <w:lastRenderedPageBreak/>
        <w:t>环境要求</w:t>
      </w:r>
    </w:p>
    <w:p w:rsidR="00A53A8B" w:rsidRPr="00A53A8B" w:rsidRDefault="00A53A8B" w:rsidP="003A05CC">
      <w:pPr>
        <w:spacing w:line="360" w:lineRule="auto"/>
      </w:pPr>
    </w:p>
    <w:p w:rsidR="004A29A0" w:rsidRPr="00FE7D9B" w:rsidRDefault="004A29A0" w:rsidP="003A05CC">
      <w:pPr>
        <w:pStyle w:val="1"/>
        <w:spacing w:line="360" w:lineRule="auto"/>
      </w:pPr>
      <w:r>
        <w:rPr>
          <w:rFonts w:hint="eastAsia"/>
        </w:rPr>
        <w:lastRenderedPageBreak/>
        <w:t>系统性能要求</w:t>
      </w:r>
    </w:p>
    <w:p w:rsidR="004A29A0" w:rsidRDefault="004A29A0" w:rsidP="003A05CC">
      <w:pPr>
        <w:spacing w:line="360" w:lineRule="auto"/>
      </w:pPr>
      <w:r>
        <w:rPr>
          <w:rFonts w:hint="eastAsia"/>
        </w:rPr>
        <w:t>登录响应时间</w:t>
      </w:r>
    </w:p>
    <w:p w:rsidR="004A29A0" w:rsidRPr="00FE7D9B" w:rsidRDefault="004A29A0" w:rsidP="003A05CC">
      <w:pPr>
        <w:spacing w:line="360" w:lineRule="auto"/>
      </w:pPr>
      <w:r>
        <w:rPr>
          <w:rFonts w:hint="eastAsia"/>
        </w:rPr>
        <w:t>登录成功率等</w:t>
      </w:r>
    </w:p>
    <w:p w:rsidR="0057439A" w:rsidRPr="009B391A" w:rsidRDefault="0057439A" w:rsidP="003A05CC">
      <w:pPr>
        <w:numPr>
          <w:ilvl w:val="0"/>
          <w:numId w:val="2"/>
        </w:numPr>
        <w:spacing w:line="360" w:lineRule="auto"/>
      </w:pPr>
      <w:r w:rsidRPr="009B391A">
        <w:rPr>
          <w:rFonts w:hint="eastAsia"/>
        </w:rPr>
        <w:t>高速传输：文件传输在充分利用网络带宽资源前提下，实现高速传输；在同等网络条件下，与腾讯</w:t>
      </w:r>
      <w:r w:rsidRPr="009B391A">
        <w:rPr>
          <w:rFonts w:hint="eastAsia"/>
        </w:rPr>
        <w:t>QQ</w:t>
      </w:r>
      <w:r w:rsidRPr="009B391A">
        <w:rPr>
          <w:rFonts w:hint="eastAsia"/>
        </w:rPr>
        <w:t>文件传输的速度相当。</w:t>
      </w:r>
    </w:p>
    <w:p w:rsidR="0057439A" w:rsidRDefault="0057439A" w:rsidP="003A05CC">
      <w:pPr>
        <w:numPr>
          <w:ilvl w:val="0"/>
          <w:numId w:val="2"/>
        </w:numPr>
        <w:spacing w:line="360" w:lineRule="auto"/>
      </w:pPr>
      <w:r w:rsidRPr="009B391A">
        <w:rPr>
          <w:rFonts w:hint="eastAsia"/>
        </w:rPr>
        <w:t>文件传输服务器性能</w:t>
      </w:r>
      <w:r>
        <w:rPr>
          <w:rFonts w:hint="eastAsia"/>
        </w:rPr>
        <w:t>：</w:t>
      </w:r>
      <w:r>
        <w:rPr>
          <w:rFonts w:ascii="Tahoma" w:hAnsi="Tahoma" w:hint="eastAsia"/>
        </w:rPr>
        <w:t>按客户端用户</w:t>
      </w:r>
      <w:r>
        <w:rPr>
          <w:rFonts w:ascii="Tahoma" w:hAnsi="Tahoma" w:hint="eastAsia"/>
        </w:rPr>
        <w:t>2000</w:t>
      </w:r>
      <w:r>
        <w:rPr>
          <w:rFonts w:ascii="Tahoma" w:hAnsi="Tahoma" w:hint="eastAsia"/>
        </w:rPr>
        <w:t>万、用户同时在线峰值率</w:t>
      </w:r>
      <w:r>
        <w:rPr>
          <w:rFonts w:ascii="Tahoma" w:hAnsi="Tahoma" w:hint="eastAsia"/>
        </w:rPr>
        <w:t>5%</w:t>
      </w:r>
      <w:r>
        <w:rPr>
          <w:rFonts w:ascii="Tahoma" w:hAnsi="Tahoma" w:hint="eastAsia"/>
        </w:rPr>
        <w:t>、在线用户</w:t>
      </w:r>
      <w:r>
        <w:rPr>
          <w:rFonts w:ascii="Tahoma" w:hAnsi="Tahoma" w:hint="eastAsia"/>
        </w:rPr>
        <w:t>6%</w:t>
      </w:r>
      <w:r>
        <w:rPr>
          <w:rFonts w:ascii="Tahoma" w:hAnsi="Tahoma" w:hint="eastAsia"/>
        </w:rPr>
        <w:t>使用文件传输计（一个传输两个用户，文件传输率应取</w:t>
      </w:r>
      <w:r>
        <w:rPr>
          <w:rFonts w:ascii="Tahoma" w:hAnsi="Tahoma" w:hint="eastAsia"/>
        </w:rPr>
        <w:t>3%</w:t>
      </w:r>
      <w:r>
        <w:rPr>
          <w:rFonts w:ascii="Tahoma" w:hAnsi="Tahoma" w:hint="eastAsia"/>
        </w:rPr>
        <w:t>），且</w:t>
      </w:r>
      <w:r>
        <w:rPr>
          <w:rFonts w:hint="eastAsia"/>
        </w:rPr>
        <w:t>目前中国网络环境下约</w:t>
      </w:r>
      <w:r w:rsidRPr="009B391A">
        <w:rPr>
          <w:rFonts w:hint="eastAsia"/>
        </w:rPr>
        <w:t>20</w:t>
      </w:r>
      <w:r w:rsidRPr="009B391A">
        <w:rPr>
          <w:rFonts w:hint="eastAsia"/>
        </w:rPr>
        <w:t>％的客户端无法建立</w:t>
      </w:r>
      <w:r>
        <w:rPr>
          <w:rFonts w:hint="eastAsia"/>
        </w:rPr>
        <w:t>P2P</w:t>
      </w:r>
      <w:r w:rsidRPr="009B391A">
        <w:rPr>
          <w:rFonts w:hint="eastAsia"/>
        </w:rPr>
        <w:t>连接，</w:t>
      </w:r>
      <w:r>
        <w:rPr>
          <w:rFonts w:hint="eastAsia"/>
        </w:rPr>
        <w:t>需服务器中转，服务器应支持并发用户</w:t>
      </w:r>
      <w:r>
        <w:t>—</w:t>
      </w:r>
      <w:r>
        <w:rPr>
          <w:rFonts w:hint="eastAsia"/>
        </w:rPr>
        <w:t>2000</w:t>
      </w:r>
      <w:r>
        <w:rPr>
          <w:rFonts w:hint="eastAsia"/>
        </w:rPr>
        <w:t>万</w:t>
      </w:r>
      <w:r>
        <w:rPr>
          <w:rFonts w:hint="eastAsia"/>
        </w:rPr>
        <w:t>*5%*3%*20%=6000</w:t>
      </w:r>
      <w:r>
        <w:rPr>
          <w:rFonts w:hint="eastAsia"/>
        </w:rPr>
        <w:t>，考虑到离线下载和适当冗余，服务器应支持</w:t>
      </w:r>
      <w:r>
        <w:rPr>
          <w:rFonts w:hint="eastAsia"/>
        </w:rPr>
        <w:t>8000</w:t>
      </w:r>
      <w:r>
        <w:rPr>
          <w:rFonts w:hint="eastAsia"/>
        </w:rPr>
        <w:t>个并发文件传输；</w:t>
      </w:r>
    </w:p>
    <w:p w:rsidR="0057439A" w:rsidRDefault="0057439A" w:rsidP="003A05CC">
      <w:pPr>
        <w:numPr>
          <w:ilvl w:val="0"/>
          <w:numId w:val="2"/>
        </w:numPr>
        <w:spacing w:line="360" w:lineRule="auto"/>
      </w:pPr>
      <w:r>
        <w:rPr>
          <w:rFonts w:hint="eastAsia"/>
        </w:rPr>
        <w:t>离线文件存储要求：</w:t>
      </w:r>
      <w:r>
        <w:rPr>
          <w:rFonts w:ascii="Tahoma" w:hAnsi="Tahoma" w:hint="eastAsia"/>
        </w:rPr>
        <w:t>按客户端用户</w:t>
      </w:r>
      <w:r>
        <w:rPr>
          <w:rFonts w:ascii="Tahoma" w:hAnsi="Tahoma" w:hint="eastAsia"/>
        </w:rPr>
        <w:t>2000</w:t>
      </w:r>
      <w:r>
        <w:rPr>
          <w:rFonts w:ascii="Tahoma" w:hAnsi="Tahoma" w:hint="eastAsia"/>
        </w:rPr>
        <w:t>万、用户同时在线峰值率</w:t>
      </w:r>
      <w:r>
        <w:rPr>
          <w:rFonts w:ascii="Tahoma" w:hAnsi="Tahoma" w:hint="eastAsia"/>
        </w:rPr>
        <w:t>5%</w:t>
      </w:r>
      <w:r>
        <w:rPr>
          <w:rFonts w:ascii="Tahoma" w:hAnsi="Tahoma" w:hint="eastAsia"/>
        </w:rPr>
        <w:t>、离线</w:t>
      </w:r>
      <w:r>
        <w:rPr>
          <w:rFonts w:ascii="Tahoma" w:hAnsi="Tahoma" w:hint="eastAsia"/>
        </w:rPr>
        <w:t xml:space="preserve"> </w:t>
      </w:r>
      <w:r>
        <w:rPr>
          <w:rFonts w:ascii="Tahoma" w:hAnsi="Tahoma" w:hint="eastAsia"/>
        </w:rPr>
        <w:t>存储</w:t>
      </w:r>
      <w:r>
        <w:rPr>
          <w:rFonts w:ascii="Tahoma" w:hAnsi="Tahoma" w:hint="eastAsia"/>
        </w:rPr>
        <w:t>1%</w:t>
      </w:r>
      <w:r>
        <w:rPr>
          <w:rFonts w:ascii="Tahoma" w:hAnsi="Tahoma" w:hint="eastAsia"/>
        </w:rPr>
        <w:t>，平均每个文件</w:t>
      </w:r>
      <w:r>
        <w:rPr>
          <w:rFonts w:ascii="Tahoma" w:hAnsi="Tahoma" w:hint="eastAsia"/>
        </w:rPr>
        <w:t>10M</w:t>
      </w:r>
      <w:r>
        <w:rPr>
          <w:rFonts w:ascii="Tahoma" w:hAnsi="Tahoma" w:hint="eastAsia"/>
        </w:rPr>
        <w:t>计，则存储要求为：</w:t>
      </w:r>
      <w:r>
        <w:rPr>
          <w:rFonts w:ascii="Tahoma" w:hAnsi="Tahoma" w:hint="eastAsia"/>
        </w:rPr>
        <w:t>2000</w:t>
      </w:r>
      <w:r>
        <w:rPr>
          <w:rFonts w:ascii="Tahoma" w:hAnsi="Tahoma" w:hint="eastAsia"/>
        </w:rPr>
        <w:t>万</w:t>
      </w:r>
      <w:r>
        <w:rPr>
          <w:rFonts w:ascii="Tahoma" w:hAnsi="Tahoma" w:hint="eastAsia"/>
        </w:rPr>
        <w:t>*5%*1%*10M=100G</w:t>
      </w:r>
      <w:r>
        <w:rPr>
          <w:rFonts w:ascii="Tahoma" w:hAnsi="Tahoma" w:hint="eastAsia"/>
        </w:rPr>
        <w:t>。</w:t>
      </w:r>
    </w:p>
    <w:p w:rsidR="004A29A0" w:rsidRPr="0057439A" w:rsidRDefault="004A29A0" w:rsidP="003A05CC">
      <w:pPr>
        <w:spacing w:line="360" w:lineRule="auto"/>
      </w:pPr>
    </w:p>
    <w:sectPr w:rsidR="004A29A0" w:rsidRPr="0057439A" w:rsidSect="00E8625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14DF" w:rsidRDefault="00FE14DF">
      <w:r>
        <w:separator/>
      </w:r>
    </w:p>
  </w:endnote>
  <w:endnote w:type="continuationSeparator" w:id="1">
    <w:p w:rsidR="00FE14DF" w:rsidRDefault="00FE14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8A5" w:rsidRDefault="005E3BB3" w:rsidP="004A29A0">
    <w:pPr>
      <w:pStyle w:val="a5"/>
      <w:framePr w:wrap="around" w:vAnchor="text" w:hAnchor="margin" w:xAlign="center" w:y="1"/>
      <w:rPr>
        <w:rStyle w:val="a8"/>
      </w:rPr>
    </w:pPr>
    <w:r>
      <w:rPr>
        <w:rStyle w:val="a8"/>
      </w:rPr>
      <w:fldChar w:fldCharType="begin"/>
    </w:r>
    <w:r w:rsidR="004068A5">
      <w:rPr>
        <w:rStyle w:val="a8"/>
      </w:rPr>
      <w:instrText xml:space="preserve">PAGE  </w:instrText>
    </w:r>
    <w:r>
      <w:rPr>
        <w:rStyle w:val="a8"/>
      </w:rPr>
      <w:fldChar w:fldCharType="end"/>
    </w:r>
  </w:p>
  <w:p w:rsidR="004068A5" w:rsidRDefault="004068A5">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3333"/>
      <w:gridCol w:w="5195"/>
    </w:tblGrid>
    <w:tr w:rsidR="004068A5">
      <w:trPr>
        <w:trHeight w:val="323"/>
      </w:trPr>
      <w:tc>
        <w:tcPr>
          <w:tcW w:w="3333" w:type="dxa"/>
          <w:vAlign w:val="center"/>
        </w:tcPr>
        <w:p w:rsidR="004068A5" w:rsidRDefault="004068A5">
          <w:pPr>
            <w:pStyle w:val="a5"/>
            <w:tabs>
              <w:tab w:val="clear" w:pos="4153"/>
              <w:tab w:val="clear" w:pos="8306"/>
            </w:tabs>
            <w:ind w:right="360"/>
            <w:jc w:val="right"/>
            <w:rPr>
              <w:rFonts w:ascii="宋体"/>
            </w:rPr>
          </w:pPr>
          <w:r>
            <w:rPr>
              <w:rFonts w:ascii="宋体"/>
              <w:noProof/>
            </w:rPr>
            <w:drawing>
              <wp:anchor distT="0" distB="0" distL="114300" distR="114300" simplePos="0" relativeHeight="251657728" behindDoc="0" locked="0" layoutInCell="0" allowOverlap="1">
                <wp:simplePos x="0" y="0"/>
                <wp:positionH relativeFrom="column">
                  <wp:posOffset>0</wp:posOffset>
                </wp:positionH>
                <wp:positionV relativeFrom="paragraph">
                  <wp:posOffset>-13335</wp:posOffset>
                </wp:positionV>
                <wp:extent cx="409575" cy="222250"/>
                <wp:effectExtent l="1905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09575" cy="222250"/>
                        </a:xfrm>
                        <a:prstGeom prst="rect">
                          <a:avLst/>
                        </a:prstGeom>
                        <a:noFill/>
                        <a:ln w="9525">
                          <a:noFill/>
                          <a:miter lim="800000"/>
                          <a:headEnd/>
                          <a:tailEnd/>
                        </a:ln>
                      </pic:spPr>
                    </pic:pic>
                  </a:graphicData>
                </a:graphic>
              </wp:anchor>
            </w:drawing>
          </w:r>
          <w:r>
            <w:rPr>
              <w:rFonts w:ascii="宋体" w:hint="eastAsia"/>
            </w:rPr>
            <w:t>客户服务系统科技事业部</w:t>
          </w:r>
        </w:p>
      </w:tc>
      <w:tc>
        <w:tcPr>
          <w:tcW w:w="5195" w:type="dxa"/>
          <w:vAlign w:val="center"/>
        </w:tcPr>
        <w:p w:rsidR="004068A5" w:rsidRDefault="004068A5">
          <w:pPr>
            <w:pStyle w:val="a5"/>
            <w:tabs>
              <w:tab w:val="clear" w:pos="4153"/>
              <w:tab w:val="clear" w:pos="8306"/>
            </w:tabs>
            <w:ind w:right="360"/>
            <w:jc w:val="right"/>
          </w:pPr>
          <w:r>
            <w:rPr>
              <w:rFonts w:ascii="宋体" w:hint="eastAsia"/>
              <w:kern w:val="0"/>
            </w:rPr>
            <w:t>第</w:t>
          </w:r>
          <w:r>
            <w:rPr>
              <w:rFonts w:ascii="宋体"/>
              <w:kern w:val="0"/>
            </w:rPr>
            <w:t xml:space="preserve"> </w:t>
          </w:r>
          <w:r w:rsidR="005E3BB3">
            <w:rPr>
              <w:rFonts w:ascii="宋体"/>
              <w:kern w:val="0"/>
            </w:rPr>
            <w:fldChar w:fldCharType="begin"/>
          </w:r>
          <w:r>
            <w:rPr>
              <w:rFonts w:ascii="宋体"/>
              <w:kern w:val="0"/>
            </w:rPr>
            <w:instrText xml:space="preserve"> PAGE </w:instrText>
          </w:r>
          <w:r w:rsidR="005E3BB3">
            <w:rPr>
              <w:rFonts w:ascii="宋体"/>
              <w:kern w:val="0"/>
            </w:rPr>
            <w:fldChar w:fldCharType="separate"/>
          </w:r>
          <w:r>
            <w:rPr>
              <w:rFonts w:ascii="宋体"/>
              <w:noProof/>
              <w:kern w:val="0"/>
            </w:rPr>
            <w:t>i</w:t>
          </w:r>
          <w:r w:rsidR="005E3BB3">
            <w:rPr>
              <w:rFonts w:ascii="宋体"/>
              <w:kern w:val="0"/>
            </w:rPr>
            <w:fldChar w:fldCharType="end"/>
          </w:r>
          <w:r>
            <w:rPr>
              <w:rFonts w:ascii="宋体"/>
              <w:kern w:val="0"/>
            </w:rPr>
            <w:t xml:space="preserve"> </w:t>
          </w:r>
          <w:r>
            <w:rPr>
              <w:rFonts w:ascii="宋体" w:hint="eastAsia"/>
              <w:kern w:val="0"/>
            </w:rPr>
            <w:t>页</w:t>
          </w:r>
          <w:r>
            <w:rPr>
              <w:rFonts w:ascii="宋体"/>
              <w:kern w:val="0"/>
            </w:rPr>
            <w:t xml:space="preserve"> </w:t>
          </w:r>
          <w:r>
            <w:rPr>
              <w:rFonts w:ascii="宋体" w:hint="eastAsia"/>
              <w:kern w:val="0"/>
            </w:rPr>
            <w:t>共</w:t>
          </w:r>
          <w:r>
            <w:rPr>
              <w:rFonts w:ascii="宋体"/>
              <w:kern w:val="0"/>
            </w:rPr>
            <w:t xml:space="preserve"> </w:t>
          </w:r>
          <w:r w:rsidR="005E3BB3">
            <w:rPr>
              <w:rFonts w:ascii="宋体"/>
              <w:kern w:val="0"/>
            </w:rPr>
            <w:fldChar w:fldCharType="begin"/>
          </w:r>
          <w:r>
            <w:rPr>
              <w:rFonts w:ascii="宋体"/>
              <w:kern w:val="0"/>
            </w:rPr>
            <w:instrText xml:space="preserve"> NUMPAGES </w:instrText>
          </w:r>
          <w:r w:rsidR="005E3BB3">
            <w:rPr>
              <w:rFonts w:ascii="宋体"/>
              <w:kern w:val="0"/>
            </w:rPr>
            <w:fldChar w:fldCharType="separate"/>
          </w:r>
          <w:r>
            <w:rPr>
              <w:rFonts w:ascii="宋体"/>
              <w:noProof/>
              <w:kern w:val="0"/>
            </w:rPr>
            <w:t>66</w:t>
          </w:r>
          <w:r w:rsidR="005E3BB3">
            <w:rPr>
              <w:rFonts w:ascii="宋体"/>
              <w:kern w:val="0"/>
            </w:rPr>
            <w:fldChar w:fldCharType="end"/>
          </w:r>
          <w:r>
            <w:rPr>
              <w:rFonts w:ascii="宋体" w:hint="eastAsia"/>
              <w:kern w:val="0"/>
            </w:rPr>
            <w:t>页</w:t>
          </w:r>
        </w:p>
      </w:tc>
    </w:tr>
  </w:tbl>
  <w:p w:rsidR="004068A5" w:rsidRDefault="004068A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14DF" w:rsidRDefault="00FE14DF">
      <w:r>
        <w:separator/>
      </w:r>
    </w:p>
  </w:footnote>
  <w:footnote w:type="continuationSeparator" w:id="1">
    <w:p w:rsidR="00FE14DF" w:rsidRDefault="00FE14D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8A5" w:rsidRDefault="005E3BB3">
    <w:pPr>
      <w:pStyle w:val="a6"/>
      <w:framePr w:wrap="around" w:vAnchor="text" w:hAnchor="margin" w:xAlign="right" w:y="1"/>
    </w:pPr>
    <w:r>
      <w:fldChar w:fldCharType="begin"/>
    </w:r>
    <w:r w:rsidR="004068A5">
      <w:instrText xml:space="preserve">PAGE  </w:instrText>
    </w:r>
    <w:r>
      <w:fldChar w:fldCharType="end"/>
    </w:r>
  </w:p>
  <w:p w:rsidR="004068A5" w:rsidRDefault="004068A5">
    <w:pPr>
      <w:pStyle w:val="a6"/>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8A5" w:rsidRDefault="005E3BB3">
    <w:pPr>
      <w:pStyle w:val="a6"/>
    </w:pPr>
    <w:r>
      <w:rPr>
        <w:rFonts w:ascii="宋体"/>
      </w:rPr>
      <w:fldChar w:fldCharType="begin"/>
    </w:r>
    <w:r w:rsidR="004068A5">
      <w:rPr>
        <w:rFonts w:ascii="宋体"/>
      </w:rPr>
      <w:instrText xml:space="preserve">MACROBUTTON NoMacro </w:instrText>
    </w:r>
    <w:r w:rsidR="004068A5">
      <w:rPr>
        <w:rFonts w:ascii="宋体" w:hint="eastAsia"/>
      </w:rPr>
      <w:instrText>［单击此处键入文档全名</w:instrText>
    </w:r>
    <w:r w:rsidR="004068A5">
      <w:rPr>
        <w:rFonts w:ascii="宋体"/>
      </w:rPr>
      <w:instrText>(</w:instrText>
    </w:r>
    <w:r w:rsidR="004068A5">
      <w:rPr>
        <w:rFonts w:ascii="宋体" w:hint="eastAsia"/>
      </w:rPr>
      <w:instrText>项目名称+文档名称)</w:instrText>
    </w:r>
    <w:r>
      <w:rPr>
        <w:rFonts w:ascii="宋体"/>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BD14578_"/>
      </v:shape>
    </w:pict>
  </w:numPicBullet>
  <w:numPicBullet w:numPicBulletId="1">
    <w:pict>
      <v:shape id="_x0000_i1044" type="#_x0000_t75" style="width:11.25pt;height:11.25pt" o:bullet="t">
        <v:imagedata r:id="rId2" o:title="mso348"/>
      </v:shape>
    </w:pict>
  </w:numPicBullet>
  <w:abstractNum w:abstractNumId="0">
    <w:nsid w:val="00000003"/>
    <w:multiLevelType w:val="singleLevel"/>
    <w:tmpl w:val="00000003"/>
    <w:lvl w:ilvl="0">
      <w:start w:val="1"/>
      <w:numFmt w:val="decimal"/>
      <w:lvlText w:val="%1)"/>
      <w:lvlJc w:val="left"/>
      <w:pPr>
        <w:tabs>
          <w:tab w:val="num" w:pos="425"/>
        </w:tabs>
        <w:ind w:left="425" w:hanging="425"/>
      </w:pPr>
      <w:rPr>
        <w:rFonts w:hint="default"/>
      </w:rPr>
    </w:lvl>
  </w:abstractNum>
  <w:abstractNum w:abstractNumId="1">
    <w:nsid w:val="00000005"/>
    <w:multiLevelType w:val="multilevel"/>
    <w:tmpl w:val="00000005"/>
    <w:lvl w:ilvl="0">
      <w:start w:val="1"/>
      <w:numFmt w:val="decimal"/>
      <w:lvlText w:val="%1."/>
      <w:lvlJc w:val="left"/>
      <w:pPr>
        <w:tabs>
          <w:tab w:val="num" w:pos="432"/>
        </w:tabs>
        <w:ind w:left="432" w:hanging="432"/>
      </w:pPr>
      <w:rPr>
        <w:rFonts w:ascii="宋体" w:eastAsia="宋体" w:hAnsi="宋体" w:hint="default"/>
      </w:rPr>
    </w:lvl>
    <w:lvl w:ilvl="1">
      <w:start w:val="1"/>
      <w:numFmt w:val="decimal"/>
      <w:lvlText w:val="%1.%2."/>
      <w:lvlJc w:val="left"/>
      <w:pPr>
        <w:tabs>
          <w:tab w:val="num" w:pos="575"/>
        </w:tabs>
        <w:ind w:left="575" w:hanging="575"/>
      </w:pPr>
      <w:rPr>
        <w:rFonts w:ascii="宋体" w:eastAsia="宋体" w:hAnsi="宋体" w:hint="default"/>
      </w:rPr>
    </w:lvl>
    <w:lvl w:ilvl="2">
      <w:start w:val="1"/>
      <w:numFmt w:val="decimal"/>
      <w:lvlText w:val="%1.%2.%3."/>
      <w:lvlJc w:val="left"/>
      <w:pPr>
        <w:tabs>
          <w:tab w:val="num" w:pos="720"/>
        </w:tabs>
        <w:ind w:left="720" w:hanging="720"/>
      </w:pPr>
      <w:rPr>
        <w:rFonts w:ascii="宋体" w:eastAsia="宋体" w:hAnsi="宋体" w:hint="default"/>
      </w:rPr>
    </w:lvl>
    <w:lvl w:ilvl="3">
      <w:start w:val="1"/>
      <w:numFmt w:val="decimal"/>
      <w:lvlText w:val="%1.%2.%3.%4."/>
      <w:lvlJc w:val="left"/>
      <w:pPr>
        <w:tabs>
          <w:tab w:val="num" w:pos="864"/>
        </w:tabs>
        <w:ind w:left="864" w:hanging="864"/>
      </w:pPr>
      <w:rPr>
        <w:rFonts w:ascii="宋体" w:eastAsia="宋体" w:hAnsi="宋体" w:hint="default"/>
      </w:rPr>
    </w:lvl>
    <w:lvl w:ilvl="4">
      <w:start w:val="1"/>
      <w:numFmt w:val="decimal"/>
      <w:lvlText w:val="%1.%2.%3.%4.%5."/>
      <w:lvlJc w:val="left"/>
      <w:pPr>
        <w:tabs>
          <w:tab w:val="num" w:pos="1008"/>
        </w:tabs>
        <w:ind w:left="1008" w:hanging="1008"/>
      </w:pPr>
      <w:rPr>
        <w:rFonts w:ascii="宋体" w:eastAsia="宋体" w:hAnsi="宋体" w:hint="default"/>
      </w:rPr>
    </w:lvl>
    <w:lvl w:ilvl="5">
      <w:start w:val="1"/>
      <w:numFmt w:val="decimal"/>
      <w:lvlText w:val="%1.%2.%3.%4.%5.%6."/>
      <w:lvlJc w:val="left"/>
      <w:pPr>
        <w:tabs>
          <w:tab w:val="num" w:pos="1151"/>
        </w:tabs>
        <w:ind w:left="1151" w:hanging="1151"/>
      </w:pPr>
      <w:rPr>
        <w:rFonts w:ascii="宋体" w:eastAsia="宋体" w:hAnsi="宋体" w:hint="default"/>
      </w:rPr>
    </w:lvl>
    <w:lvl w:ilvl="6">
      <w:start w:val="1"/>
      <w:numFmt w:val="decimal"/>
      <w:lvlText w:val="%1.%2.%3.%4.%5.%6.%7."/>
      <w:lvlJc w:val="left"/>
      <w:pPr>
        <w:tabs>
          <w:tab w:val="num" w:pos="1296"/>
        </w:tabs>
        <w:ind w:left="1296" w:hanging="1296"/>
      </w:pPr>
      <w:rPr>
        <w:rFonts w:ascii="宋体" w:eastAsia="宋体" w:hAnsi="宋体" w:hint="default"/>
      </w:rPr>
    </w:lvl>
    <w:lvl w:ilvl="7">
      <w:start w:val="1"/>
      <w:numFmt w:val="decimal"/>
      <w:lvlText w:val="%1.%2.%3.%4.%5.%6.%7.%8."/>
      <w:lvlJc w:val="left"/>
      <w:pPr>
        <w:tabs>
          <w:tab w:val="num" w:pos="1440"/>
        </w:tabs>
        <w:ind w:left="1440" w:hanging="1440"/>
      </w:pPr>
      <w:rPr>
        <w:rFonts w:ascii="宋体" w:eastAsia="宋体" w:hAnsi="宋体" w:hint="default"/>
      </w:rPr>
    </w:lvl>
    <w:lvl w:ilvl="8">
      <w:start w:val="1"/>
      <w:numFmt w:val="decimal"/>
      <w:lvlText w:val="%1.%2.%3.%4.%5.%6.%7.%8.%9."/>
      <w:lvlJc w:val="left"/>
      <w:pPr>
        <w:tabs>
          <w:tab w:val="num" w:pos="1583"/>
        </w:tabs>
        <w:ind w:left="1583" w:hanging="1583"/>
      </w:pPr>
      <w:rPr>
        <w:rFonts w:ascii="宋体" w:eastAsia="宋体" w:hAnsi="宋体" w:hint="default"/>
      </w:rPr>
    </w:lvl>
  </w:abstractNum>
  <w:abstractNum w:abstractNumId="2">
    <w:nsid w:val="00000009"/>
    <w:multiLevelType w:val="multilevel"/>
    <w:tmpl w:val="00000009"/>
    <w:lvl w:ilvl="0">
      <w:start w:val="1"/>
      <w:numFmt w:val="bullet"/>
      <w:lvlText w:val=""/>
      <w:lvlJc w:val="left"/>
      <w:pPr>
        <w:tabs>
          <w:tab w:val="num" w:pos="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nsid w:val="0000000C"/>
    <w:multiLevelType w:val="multilevel"/>
    <w:tmpl w:val="0000000C"/>
    <w:lvl w:ilvl="0">
      <w:start w:val="1"/>
      <w:numFmt w:val="decimal"/>
      <w:lvlText w:val="%1）"/>
      <w:lvlJc w:val="left"/>
      <w:pPr>
        <w:ind w:left="1145" w:hanging="720"/>
      </w:pPr>
      <w:rPr>
        <w:rFonts w:hint="default"/>
      </w:rPr>
    </w:lvl>
    <w:lvl w:ilvl="1">
      <w:start w:val="1"/>
      <w:numFmt w:val="lowerLetter"/>
      <w:lvlText w:val="%2."/>
      <w:lvlJc w:val="left"/>
      <w:pPr>
        <w:ind w:left="1505" w:hanging="360"/>
      </w:pPr>
    </w:lvl>
    <w:lvl w:ilvl="2">
      <w:start w:val="1"/>
      <w:numFmt w:val="decimal"/>
      <w:lvlText w:val="%3、"/>
      <w:lvlJc w:val="left"/>
      <w:pPr>
        <w:ind w:left="375" w:hanging="375"/>
      </w:pPr>
      <w:rPr>
        <w:rFonts w:ascii="楷体_GB2312" w:hAnsi="Times New Roman" w:hint="default"/>
      </w:r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nsid w:val="00000018"/>
    <w:multiLevelType w:val="multilevel"/>
    <w:tmpl w:val="00000018"/>
    <w:lvl w:ilvl="0">
      <w:start w:val="1"/>
      <w:numFmt w:val="decimal"/>
      <w:lvlText w:val="%1)"/>
      <w:lvlJc w:val="left"/>
      <w:pPr>
        <w:tabs>
          <w:tab w:val="num" w:pos="420"/>
        </w:tabs>
        <w:ind w:left="420" w:hanging="420"/>
      </w:p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5">
    <w:nsid w:val="0000001A"/>
    <w:multiLevelType w:val="singleLevel"/>
    <w:tmpl w:val="0000001A"/>
    <w:lvl w:ilvl="0">
      <w:start w:val="1"/>
      <w:numFmt w:val="decimal"/>
      <w:lvlText w:val="%1)"/>
      <w:lvlJc w:val="left"/>
      <w:pPr>
        <w:tabs>
          <w:tab w:val="num" w:pos="425"/>
        </w:tabs>
        <w:ind w:left="425" w:hanging="425"/>
      </w:pPr>
      <w:rPr>
        <w:rFonts w:hint="default"/>
      </w:rPr>
    </w:lvl>
  </w:abstractNum>
  <w:abstractNum w:abstractNumId="6">
    <w:nsid w:val="0000001C"/>
    <w:multiLevelType w:val="singleLevel"/>
    <w:tmpl w:val="0000001C"/>
    <w:lvl w:ilvl="0">
      <w:start w:val="1"/>
      <w:numFmt w:val="decimal"/>
      <w:lvlText w:val="%1)"/>
      <w:lvlJc w:val="left"/>
      <w:pPr>
        <w:tabs>
          <w:tab w:val="num" w:pos="425"/>
        </w:tabs>
        <w:ind w:left="425" w:hanging="425"/>
      </w:pPr>
      <w:rPr>
        <w:rFonts w:hint="default"/>
      </w:rPr>
    </w:lvl>
  </w:abstractNum>
  <w:abstractNum w:abstractNumId="7">
    <w:nsid w:val="0000001D"/>
    <w:multiLevelType w:val="singleLevel"/>
    <w:tmpl w:val="0000001D"/>
    <w:lvl w:ilvl="0">
      <w:start w:val="1"/>
      <w:numFmt w:val="decimal"/>
      <w:lvlText w:val="%1)"/>
      <w:lvlJc w:val="left"/>
      <w:pPr>
        <w:tabs>
          <w:tab w:val="num" w:pos="425"/>
        </w:tabs>
        <w:ind w:left="425" w:hanging="425"/>
      </w:pPr>
      <w:rPr>
        <w:rFonts w:hint="default"/>
      </w:rPr>
    </w:lvl>
  </w:abstractNum>
  <w:abstractNum w:abstractNumId="8">
    <w:nsid w:val="00F84C63"/>
    <w:multiLevelType w:val="hybridMultilevel"/>
    <w:tmpl w:val="8514D50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0FB492D"/>
    <w:multiLevelType w:val="hybridMultilevel"/>
    <w:tmpl w:val="EA3CC1D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3743189"/>
    <w:multiLevelType w:val="multilevel"/>
    <w:tmpl w:val="00000000"/>
    <w:lvl w:ilvl="0">
      <w:start w:val="1"/>
      <w:numFmt w:val="chineseCountingThousand"/>
      <w:lvlText w:val="第%1章."/>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04A151E8"/>
    <w:multiLevelType w:val="hybridMultilevel"/>
    <w:tmpl w:val="11B25948"/>
    <w:lvl w:ilvl="0" w:tplc="1BEA2EFE">
      <w:start w:val="1"/>
      <w:numFmt w:val="bullet"/>
      <w:lvlText w:val=""/>
      <w:lvlPicBulletId w:val="0"/>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A495228"/>
    <w:multiLevelType w:val="hybridMultilevel"/>
    <w:tmpl w:val="1DC0B4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0474F9"/>
    <w:multiLevelType w:val="hybridMultilevel"/>
    <w:tmpl w:val="82F094DA"/>
    <w:lvl w:ilvl="0" w:tplc="1BEA2EFE">
      <w:start w:val="1"/>
      <w:numFmt w:val="bullet"/>
      <w:lvlText w:val=""/>
      <w:lvlPicBulletId w:val="0"/>
      <w:lvlJc w:val="left"/>
      <w:pPr>
        <w:ind w:left="1140" w:hanging="360"/>
      </w:pPr>
      <w:rPr>
        <w:rFonts w:ascii="Symbol" w:hAnsi="Symbol" w:hint="default"/>
        <w:color w:val="auto"/>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nsid w:val="0E756069"/>
    <w:multiLevelType w:val="hybridMultilevel"/>
    <w:tmpl w:val="6BBA4D1C"/>
    <w:lvl w:ilvl="0" w:tplc="F9A2809C">
      <w:start w:val="8"/>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0EE3583B"/>
    <w:multiLevelType w:val="hybridMultilevel"/>
    <w:tmpl w:val="35C2E10A"/>
    <w:lvl w:ilvl="0" w:tplc="1BEA2EFE">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EA16EA"/>
    <w:multiLevelType w:val="multilevel"/>
    <w:tmpl w:val="95BE0688"/>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lvlText w:val="%4)"/>
      <w:lvlJc w:val="left"/>
      <w:pPr>
        <w:tabs>
          <w:tab w:val="num" w:pos="420"/>
        </w:tabs>
        <w:ind w:left="420" w:hanging="42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7">
    <w:nsid w:val="13001ADC"/>
    <w:multiLevelType w:val="hybridMultilevel"/>
    <w:tmpl w:val="A426DD46"/>
    <w:lvl w:ilvl="0" w:tplc="FBD6D9E6">
      <w:start w:val="1"/>
      <w:numFmt w:val="bullet"/>
      <w:lvlText w:val=""/>
      <w:lvlPicBulletId w:val="0"/>
      <w:lvlJc w:val="left"/>
      <w:pPr>
        <w:ind w:left="900" w:hanging="420"/>
      </w:pPr>
      <w:rPr>
        <w:rFonts w:ascii="Symbol" w:hAnsi="Symbol" w:hint="default"/>
        <w:color w:val="auto"/>
      </w:rPr>
    </w:lvl>
    <w:lvl w:ilvl="1" w:tplc="04090007">
      <w:start w:val="1"/>
      <w:numFmt w:val="bullet"/>
      <w:lvlText w:val=""/>
      <w:lvlPicBulletId w:val="1"/>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135E4389"/>
    <w:multiLevelType w:val="singleLevel"/>
    <w:tmpl w:val="0000001C"/>
    <w:lvl w:ilvl="0">
      <w:start w:val="1"/>
      <w:numFmt w:val="decimal"/>
      <w:lvlText w:val="%1)"/>
      <w:lvlJc w:val="left"/>
      <w:pPr>
        <w:tabs>
          <w:tab w:val="num" w:pos="425"/>
        </w:tabs>
        <w:ind w:left="425" w:hanging="425"/>
      </w:pPr>
      <w:rPr>
        <w:rFonts w:hint="default"/>
      </w:rPr>
    </w:lvl>
  </w:abstractNum>
  <w:abstractNum w:abstractNumId="19">
    <w:nsid w:val="15DF4054"/>
    <w:multiLevelType w:val="singleLevel"/>
    <w:tmpl w:val="0000001C"/>
    <w:lvl w:ilvl="0">
      <w:start w:val="1"/>
      <w:numFmt w:val="decimal"/>
      <w:lvlText w:val="%1)"/>
      <w:lvlJc w:val="left"/>
      <w:pPr>
        <w:tabs>
          <w:tab w:val="num" w:pos="425"/>
        </w:tabs>
        <w:ind w:left="425" w:hanging="425"/>
      </w:pPr>
      <w:rPr>
        <w:rFonts w:hint="default"/>
      </w:rPr>
    </w:lvl>
  </w:abstractNum>
  <w:abstractNum w:abstractNumId="20">
    <w:nsid w:val="167075B2"/>
    <w:multiLevelType w:val="hybridMultilevel"/>
    <w:tmpl w:val="EE0E1A7A"/>
    <w:lvl w:ilvl="0" w:tplc="F440D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8BA29F3"/>
    <w:multiLevelType w:val="hybridMultilevel"/>
    <w:tmpl w:val="5D0CEC02"/>
    <w:lvl w:ilvl="0" w:tplc="1256B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E50843"/>
    <w:multiLevelType w:val="hybridMultilevel"/>
    <w:tmpl w:val="653E550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0793D23"/>
    <w:multiLevelType w:val="hybridMultilevel"/>
    <w:tmpl w:val="34DC581A"/>
    <w:lvl w:ilvl="0" w:tplc="00000014">
      <w:start w:val="1"/>
      <w:numFmt w:val="bullet"/>
      <w:lvlText w:val=""/>
      <w:lvlPicBulletId w:val="0"/>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0EE5C9D"/>
    <w:multiLevelType w:val="hybridMultilevel"/>
    <w:tmpl w:val="9BE29ECA"/>
    <w:lvl w:ilvl="0" w:tplc="1BEA2EFE">
      <w:start w:val="1"/>
      <w:numFmt w:val="bullet"/>
      <w:lvlText w:val=""/>
      <w:lvlPicBulletId w:val="0"/>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D86D77"/>
    <w:multiLevelType w:val="hybridMultilevel"/>
    <w:tmpl w:val="87AC34E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34EA27F7"/>
    <w:multiLevelType w:val="hybridMultilevel"/>
    <w:tmpl w:val="C964B8BC"/>
    <w:lvl w:ilvl="0" w:tplc="1BEA2EFE">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E62057F"/>
    <w:multiLevelType w:val="hybridMultilevel"/>
    <w:tmpl w:val="0E5ADB80"/>
    <w:lvl w:ilvl="0" w:tplc="1BEA2EFE">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E8D7A9B"/>
    <w:multiLevelType w:val="hybridMultilevel"/>
    <w:tmpl w:val="A9CC8266"/>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EB02296"/>
    <w:multiLevelType w:val="hybridMultilevel"/>
    <w:tmpl w:val="FA74C72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F8D3BAF"/>
    <w:multiLevelType w:val="hybridMultilevel"/>
    <w:tmpl w:val="B2BA0A2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0C9214A"/>
    <w:multiLevelType w:val="hybridMultilevel"/>
    <w:tmpl w:val="AE766C0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5A2221C"/>
    <w:multiLevelType w:val="hybridMultilevel"/>
    <w:tmpl w:val="ABB6F078"/>
    <w:lvl w:ilvl="0" w:tplc="0409000D">
      <w:start w:val="1"/>
      <w:numFmt w:val="bullet"/>
      <w:lvlText w:val=""/>
      <w:lvlJc w:val="left"/>
      <w:pPr>
        <w:ind w:left="1140" w:hanging="360"/>
      </w:pPr>
      <w:rPr>
        <w:rFonts w:ascii="Wingdings" w:hAnsi="Wingding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nsid w:val="49BD0AF7"/>
    <w:multiLevelType w:val="hybridMultilevel"/>
    <w:tmpl w:val="BBAC5CC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F7577A9"/>
    <w:multiLevelType w:val="hybridMultilevel"/>
    <w:tmpl w:val="E03E36C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3DF4AA0"/>
    <w:multiLevelType w:val="hybridMultilevel"/>
    <w:tmpl w:val="5D0CEC02"/>
    <w:lvl w:ilvl="0" w:tplc="1256B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2E70A0"/>
    <w:multiLevelType w:val="hybridMultilevel"/>
    <w:tmpl w:val="0BE490EE"/>
    <w:lvl w:ilvl="0" w:tplc="FBD6D9E6">
      <w:start w:val="1"/>
      <w:numFmt w:val="bullet"/>
      <w:lvlText w:val=""/>
      <w:lvlPicBulletId w:val="0"/>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7A05736"/>
    <w:multiLevelType w:val="hybridMultilevel"/>
    <w:tmpl w:val="FFFC179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591A03D5"/>
    <w:multiLevelType w:val="hybridMultilevel"/>
    <w:tmpl w:val="6764F22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5E9D6907"/>
    <w:multiLevelType w:val="hybridMultilevel"/>
    <w:tmpl w:val="0AA257E6"/>
    <w:lvl w:ilvl="0" w:tplc="FBD6D9E6">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5A66437"/>
    <w:multiLevelType w:val="hybridMultilevel"/>
    <w:tmpl w:val="5D0CEC02"/>
    <w:lvl w:ilvl="0" w:tplc="1256BAF8">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6620A1"/>
    <w:multiLevelType w:val="hybridMultilevel"/>
    <w:tmpl w:val="1152BE6C"/>
    <w:lvl w:ilvl="0" w:tplc="1BEA2EFE">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6B576CA"/>
    <w:multiLevelType w:val="singleLevel"/>
    <w:tmpl w:val="0000001A"/>
    <w:lvl w:ilvl="0">
      <w:start w:val="1"/>
      <w:numFmt w:val="decimal"/>
      <w:lvlText w:val="%1)"/>
      <w:lvlJc w:val="left"/>
      <w:pPr>
        <w:tabs>
          <w:tab w:val="num" w:pos="425"/>
        </w:tabs>
        <w:ind w:left="425" w:hanging="425"/>
      </w:pPr>
      <w:rPr>
        <w:rFonts w:hint="default"/>
      </w:rPr>
    </w:lvl>
  </w:abstractNum>
  <w:abstractNum w:abstractNumId="43">
    <w:nsid w:val="6D262254"/>
    <w:multiLevelType w:val="hybridMultilevel"/>
    <w:tmpl w:val="4C58348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6DE36443"/>
    <w:multiLevelType w:val="hybridMultilevel"/>
    <w:tmpl w:val="7B0848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6A26D8"/>
    <w:multiLevelType w:val="hybridMultilevel"/>
    <w:tmpl w:val="E51E4228"/>
    <w:lvl w:ilvl="0" w:tplc="00000014">
      <w:start w:val="1"/>
      <w:numFmt w:val="bullet"/>
      <w:lvlText w:val=""/>
      <w:lvlPicBulletId w:val="0"/>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5116EE6"/>
    <w:multiLevelType w:val="hybridMultilevel"/>
    <w:tmpl w:val="803C03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AB3097E"/>
    <w:multiLevelType w:val="hybridMultilevel"/>
    <w:tmpl w:val="8F3EDCCC"/>
    <w:lvl w:ilvl="0" w:tplc="00000014">
      <w:start w:val="1"/>
      <w:numFmt w:val="bullet"/>
      <w:lvlText w:val=""/>
      <w:lvlPicBulletId w:val="0"/>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17"/>
  </w:num>
  <w:num w:numId="3">
    <w:abstractNumId w:val="40"/>
  </w:num>
  <w:num w:numId="4">
    <w:abstractNumId w:val="35"/>
  </w:num>
  <w:num w:numId="5">
    <w:abstractNumId w:val="21"/>
  </w:num>
  <w:num w:numId="6">
    <w:abstractNumId w:val="44"/>
  </w:num>
  <w:num w:numId="7">
    <w:abstractNumId w:val="12"/>
  </w:num>
  <w:num w:numId="8">
    <w:abstractNumId w:val="8"/>
  </w:num>
  <w:num w:numId="9">
    <w:abstractNumId w:val="29"/>
  </w:num>
  <w:num w:numId="10">
    <w:abstractNumId w:val="31"/>
  </w:num>
  <w:num w:numId="11">
    <w:abstractNumId w:val="34"/>
  </w:num>
  <w:num w:numId="12">
    <w:abstractNumId w:val="46"/>
  </w:num>
  <w:num w:numId="13">
    <w:abstractNumId w:val="43"/>
  </w:num>
  <w:num w:numId="14">
    <w:abstractNumId w:val="9"/>
  </w:num>
  <w:num w:numId="15">
    <w:abstractNumId w:val="14"/>
  </w:num>
  <w:num w:numId="16">
    <w:abstractNumId w:val="38"/>
  </w:num>
  <w:num w:numId="17">
    <w:abstractNumId w:val="37"/>
  </w:num>
  <w:num w:numId="18">
    <w:abstractNumId w:val="32"/>
  </w:num>
  <w:num w:numId="19">
    <w:abstractNumId w:val="20"/>
  </w:num>
  <w:num w:numId="20">
    <w:abstractNumId w:val="33"/>
  </w:num>
  <w:num w:numId="21">
    <w:abstractNumId w:val="25"/>
  </w:num>
  <w:num w:numId="22">
    <w:abstractNumId w:val="30"/>
  </w:num>
  <w:num w:numId="23">
    <w:abstractNumId w:val="28"/>
  </w:num>
  <w:num w:numId="24">
    <w:abstractNumId w:val="22"/>
  </w:num>
  <w:num w:numId="25">
    <w:abstractNumId w:val="36"/>
  </w:num>
  <w:num w:numId="26">
    <w:abstractNumId w:val="39"/>
  </w:num>
  <w:num w:numId="27">
    <w:abstractNumId w:val="47"/>
  </w:num>
  <w:num w:numId="28">
    <w:abstractNumId w:val="11"/>
  </w:num>
  <w:num w:numId="29">
    <w:abstractNumId w:val="24"/>
  </w:num>
  <w:num w:numId="30">
    <w:abstractNumId w:val="15"/>
  </w:num>
  <w:num w:numId="31">
    <w:abstractNumId w:val="13"/>
  </w:num>
  <w:num w:numId="32">
    <w:abstractNumId w:val="41"/>
  </w:num>
  <w:num w:numId="33">
    <w:abstractNumId w:val="23"/>
  </w:num>
  <w:num w:numId="34">
    <w:abstractNumId w:val="27"/>
  </w:num>
  <w:num w:numId="35">
    <w:abstractNumId w:val="26"/>
  </w:num>
  <w:num w:numId="36">
    <w:abstractNumId w:val="45"/>
  </w:num>
  <w:num w:numId="37">
    <w:abstractNumId w:val="10"/>
  </w:num>
  <w:num w:numId="38">
    <w:abstractNumId w:val="7"/>
  </w:num>
  <w:num w:numId="39">
    <w:abstractNumId w:val="0"/>
  </w:num>
  <w:num w:numId="40">
    <w:abstractNumId w:val="3"/>
  </w:num>
  <w:num w:numId="41">
    <w:abstractNumId w:val="1"/>
  </w:num>
  <w:num w:numId="42">
    <w:abstractNumId w:val="4"/>
  </w:num>
  <w:num w:numId="43">
    <w:abstractNumId w:val="6"/>
  </w:num>
  <w:num w:numId="44">
    <w:abstractNumId w:val="5"/>
  </w:num>
  <w:num w:numId="45">
    <w:abstractNumId w:val="18"/>
  </w:num>
  <w:num w:numId="46">
    <w:abstractNumId w:val="19"/>
  </w:num>
  <w:num w:numId="47">
    <w:abstractNumId w:val="42"/>
  </w:num>
  <w:num w:numId="48">
    <w:abstractNumId w:val="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A29A0"/>
    <w:rsid w:val="00002779"/>
    <w:rsid w:val="00003A73"/>
    <w:rsid w:val="00005579"/>
    <w:rsid w:val="00007D4B"/>
    <w:rsid w:val="0001539F"/>
    <w:rsid w:val="000156C7"/>
    <w:rsid w:val="00020471"/>
    <w:rsid w:val="000216CB"/>
    <w:rsid w:val="00021800"/>
    <w:rsid w:val="00022678"/>
    <w:rsid w:val="00025375"/>
    <w:rsid w:val="000302EC"/>
    <w:rsid w:val="000302F0"/>
    <w:rsid w:val="00030933"/>
    <w:rsid w:val="00036E01"/>
    <w:rsid w:val="00041ECA"/>
    <w:rsid w:val="000435D6"/>
    <w:rsid w:val="00043AC0"/>
    <w:rsid w:val="000449D7"/>
    <w:rsid w:val="00051AFC"/>
    <w:rsid w:val="0005270C"/>
    <w:rsid w:val="00055926"/>
    <w:rsid w:val="00057CA8"/>
    <w:rsid w:val="00061042"/>
    <w:rsid w:val="000630FF"/>
    <w:rsid w:val="00064B7D"/>
    <w:rsid w:val="000662BF"/>
    <w:rsid w:val="00066A5D"/>
    <w:rsid w:val="00067A49"/>
    <w:rsid w:val="000712AA"/>
    <w:rsid w:val="00071675"/>
    <w:rsid w:val="00071AC4"/>
    <w:rsid w:val="00073CA3"/>
    <w:rsid w:val="00075593"/>
    <w:rsid w:val="00076103"/>
    <w:rsid w:val="00080CC4"/>
    <w:rsid w:val="0008109C"/>
    <w:rsid w:val="0008301A"/>
    <w:rsid w:val="00083527"/>
    <w:rsid w:val="00083598"/>
    <w:rsid w:val="00083F53"/>
    <w:rsid w:val="00087BC7"/>
    <w:rsid w:val="00087EB1"/>
    <w:rsid w:val="00091126"/>
    <w:rsid w:val="000931C0"/>
    <w:rsid w:val="000947CC"/>
    <w:rsid w:val="000A2AB6"/>
    <w:rsid w:val="000A33D6"/>
    <w:rsid w:val="000A4A69"/>
    <w:rsid w:val="000A4BCE"/>
    <w:rsid w:val="000A5D3D"/>
    <w:rsid w:val="000A6E1E"/>
    <w:rsid w:val="000A792F"/>
    <w:rsid w:val="000B2B48"/>
    <w:rsid w:val="000B3360"/>
    <w:rsid w:val="000C7045"/>
    <w:rsid w:val="000D146F"/>
    <w:rsid w:val="000D3CBB"/>
    <w:rsid w:val="000D4737"/>
    <w:rsid w:val="000D6844"/>
    <w:rsid w:val="000D7D65"/>
    <w:rsid w:val="000E0953"/>
    <w:rsid w:val="000E3A0A"/>
    <w:rsid w:val="000E4839"/>
    <w:rsid w:val="000E5FD9"/>
    <w:rsid w:val="000E649F"/>
    <w:rsid w:val="000F1932"/>
    <w:rsid w:val="000F3A95"/>
    <w:rsid w:val="000F5B67"/>
    <w:rsid w:val="0010057A"/>
    <w:rsid w:val="001006C7"/>
    <w:rsid w:val="00100A8E"/>
    <w:rsid w:val="001043CE"/>
    <w:rsid w:val="0010602D"/>
    <w:rsid w:val="0011466E"/>
    <w:rsid w:val="0012057A"/>
    <w:rsid w:val="001226B6"/>
    <w:rsid w:val="00122790"/>
    <w:rsid w:val="00125716"/>
    <w:rsid w:val="00131396"/>
    <w:rsid w:val="00135DE4"/>
    <w:rsid w:val="00136518"/>
    <w:rsid w:val="001377C2"/>
    <w:rsid w:val="00141FEA"/>
    <w:rsid w:val="00145E59"/>
    <w:rsid w:val="00151799"/>
    <w:rsid w:val="00156F1B"/>
    <w:rsid w:val="00157DC3"/>
    <w:rsid w:val="001614E6"/>
    <w:rsid w:val="001623CD"/>
    <w:rsid w:val="00163342"/>
    <w:rsid w:val="00165809"/>
    <w:rsid w:val="001663FD"/>
    <w:rsid w:val="00167C38"/>
    <w:rsid w:val="00170474"/>
    <w:rsid w:val="00170F36"/>
    <w:rsid w:val="00172137"/>
    <w:rsid w:val="001726FF"/>
    <w:rsid w:val="00174A62"/>
    <w:rsid w:val="00174C03"/>
    <w:rsid w:val="00175187"/>
    <w:rsid w:val="0017555C"/>
    <w:rsid w:val="00180D57"/>
    <w:rsid w:val="0018210A"/>
    <w:rsid w:val="0018220A"/>
    <w:rsid w:val="00182903"/>
    <w:rsid w:val="00182D5E"/>
    <w:rsid w:val="00183110"/>
    <w:rsid w:val="00184316"/>
    <w:rsid w:val="001876C6"/>
    <w:rsid w:val="0019010A"/>
    <w:rsid w:val="0019032D"/>
    <w:rsid w:val="001955D6"/>
    <w:rsid w:val="00197727"/>
    <w:rsid w:val="0019795D"/>
    <w:rsid w:val="001A4B4D"/>
    <w:rsid w:val="001A4C38"/>
    <w:rsid w:val="001A768C"/>
    <w:rsid w:val="001A781B"/>
    <w:rsid w:val="001B11BB"/>
    <w:rsid w:val="001B3990"/>
    <w:rsid w:val="001B45E7"/>
    <w:rsid w:val="001B500D"/>
    <w:rsid w:val="001B7169"/>
    <w:rsid w:val="001C1881"/>
    <w:rsid w:val="001C282A"/>
    <w:rsid w:val="001C5200"/>
    <w:rsid w:val="001C72C1"/>
    <w:rsid w:val="001D072E"/>
    <w:rsid w:val="001D4431"/>
    <w:rsid w:val="001D54A1"/>
    <w:rsid w:val="001D5A04"/>
    <w:rsid w:val="001E1446"/>
    <w:rsid w:val="001E2238"/>
    <w:rsid w:val="001E38E6"/>
    <w:rsid w:val="001E5D4F"/>
    <w:rsid w:val="001E5E56"/>
    <w:rsid w:val="001E784F"/>
    <w:rsid w:val="001F0FA5"/>
    <w:rsid w:val="001F445A"/>
    <w:rsid w:val="001F51CE"/>
    <w:rsid w:val="001F7634"/>
    <w:rsid w:val="001F76AE"/>
    <w:rsid w:val="002009C3"/>
    <w:rsid w:val="00201586"/>
    <w:rsid w:val="00204806"/>
    <w:rsid w:val="00204973"/>
    <w:rsid w:val="00204EBA"/>
    <w:rsid w:val="00205D1D"/>
    <w:rsid w:val="00206D03"/>
    <w:rsid w:val="002079AA"/>
    <w:rsid w:val="00210A56"/>
    <w:rsid w:val="00212C13"/>
    <w:rsid w:val="00212FDB"/>
    <w:rsid w:val="00214081"/>
    <w:rsid w:val="00215C3F"/>
    <w:rsid w:val="00216B66"/>
    <w:rsid w:val="002176B6"/>
    <w:rsid w:val="00217895"/>
    <w:rsid w:val="0022292B"/>
    <w:rsid w:val="0022366E"/>
    <w:rsid w:val="002262D2"/>
    <w:rsid w:val="00227A87"/>
    <w:rsid w:val="00230DAB"/>
    <w:rsid w:val="0023121C"/>
    <w:rsid w:val="0023492C"/>
    <w:rsid w:val="00235494"/>
    <w:rsid w:val="002442E7"/>
    <w:rsid w:val="00245595"/>
    <w:rsid w:val="00245F30"/>
    <w:rsid w:val="002460FA"/>
    <w:rsid w:val="00246482"/>
    <w:rsid w:val="00251823"/>
    <w:rsid w:val="00253D71"/>
    <w:rsid w:val="00253FC7"/>
    <w:rsid w:val="002549FB"/>
    <w:rsid w:val="00254E77"/>
    <w:rsid w:val="00257A49"/>
    <w:rsid w:val="00260419"/>
    <w:rsid w:val="00265119"/>
    <w:rsid w:val="00266B15"/>
    <w:rsid w:val="0027047A"/>
    <w:rsid w:val="0027084B"/>
    <w:rsid w:val="00271A88"/>
    <w:rsid w:val="00275366"/>
    <w:rsid w:val="0027586A"/>
    <w:rsid w:val="00275D3A"/>
    <w:rsid w:val="00276BE0"/>
    <w:rsid w:val="00280088"/>
    <w:rsid w:val="00282017"/>
    <w:rsid w:val="0028553A"/>
    <w:rsid w:val="002919C0"/>
    <w:rsid w:val="00292FD2"/>
    <w:rsid w:val="00296BE7"/>
    <w:rsid w:val="002974FC"/>
    <w:rsid w:val="00297523"/>
    <w:rsid w:val="002A00D8"/>
    <w:rsid w:val="002A05FA"/>
    <w:rsid w:val="002A3367"/>
    <w:rsid w:val="002A3A57"/>
    <w:rsid w:val="002A6E19"/>
    <w:rsid w:val="002B08EC"/>
    <w:rsid w:val="002B44D6"/>
    <w:rsid w:val="002B52B1"/>
    <w:rsid w:val="002B5F30"/>
    <w:rsid w:val="002B626B"/>
    <w:rsid w:val="002B78F6"/>
    <w:rsid w:val="002B7D82"/>
    <w:rsid w:val="002C50FD"/>
    <w:rsid w:val="002C528D"/>
    <w:rsid w:val="002C60C6"/>
    <w:rsid w:val="002D0433"/>
    <w:rsid w:val="002D0F02"/>
    <w:rsid w:val="002D1FAB"/>
    <w:rsid w:val="002D2D65"/>
    <w:rsid w:val="002D3328"/>
    <w:rsid w:val="002D69DF"/>
    <w:rsid w:val="002D6C82"/>
    <w:rsid w:val="002D6E0B"/>
    <w:rsid w:val="002E02D6"/>
    <w:rsid w:val="002F39C0"/>
    <w:rsid w:val="002F564F"/>
    <w:rsid w:val="002F66CB"/>
    <w:rsid w:val="00304550"/>
    <w:rsid w:val="00304D02"/>
    <w:rsid w:val="00305712"/>
    <w:rsid w:val="00306A1D"/>
    <w:rsid w:val="00307004"/>
    <w:rsid w:val="0031155A"/>
    <w:rsid w:val="00312BA4"/>
    <w:rsid w:val="003157FE"/>
    <w:rsid w:val="0032022F"/>
    <w:rsid w:val="00321B97"/>
    <w:rsid w:val="0032739A"/>
    <w:rsid w:val="003329C8"/>
    <w:rsid w:val="003348D0"/>
    <w:rsid w:val="00337E32"/>
    <w:rsid w:val="00344A9B"/>
    <w:rsid w:val="00346F4A"/>
    <w:rsid w:val="00347605"/>
    <w:rsid w:val="00350A8F"/>
    <w:rsid w:val="003519BC"/>
    <w:rsid w:val="00351DC8"/>
    <w:rsid w:val="003524D6"/>
    <w:rsid w:val="00355AC7"/>
    <w:rsid w:val="00357177"/>
    <w:rsid w:val="00360358"/>
    <w:rsid w:val="003607E9"/>
    <w:rsid w:val="00361716"/>
    <w:rsid w:val="003627C8"/>
    <w:rsid w:val="003636BB"/>
    <w:rsid w:val="00364A99"/>
    <w:rsid w:val="003661EC"/>
    <w:rsid w:val="00366C97"/>
    <w:rsid w:val="0037068A"/>
    <w:rsid w:val="00371543"/>
    <w:rsid w:val="00375641"/>
    <w:rsid w:val="00376942"/>
    <w:rsid w:val="00377F4D"/>
    <w:rsid w:val="00381AD9"/>
    <w:rsid w:val="003828B2"/>
    <w:rsid w:val="00384970"/>
    <w:rsid w:val="00391330"/>
    <w:rsid w:val="00391799"/>
    <w:rsid w:val="003946FA"/>
    <w:rsid w:val="00395458"/>
    <w:rsid w:val="003A05CC"/>
    <w:rsid w:val="003A3D13"/>
    <w:rsid w:val="003A43A0"/>
    <w:rsid w:val="003A7E70"/>
    <w:rsid w:val="003B1850"/>
    <w:rsid w:val="003B1FDE"/>
    <w:rsid w:val="003C3AE7"/>
    <w:rsid w:val="003C702B"/>
    <w:rsid w:val="003C71C7"/>
    <w:rsid w:val="003C7B42"/>
    <w:rsid w:val="003D07BB"/>
    <w:rsid w:val="003D3D65"/>
    <w:rsid w:val="003E0721"/>
    <w:rsid w:val="003E31F0"/>
    <w:rsid w:val="003E6CDB"/>
    <w:rsid w:val="003F36BC"/>
    <w:rsid w:val="00402B2E"/>
    <w:rsid w:val="00403472"/>
    <w:rsid w:val="004035E3"/>
    <w:rsid w:val="00404AC9"/>
    <w:rsid w:val="00405166"/>
    <w:rsid w:val="00405BDD"/>
    <w:rsid w:val="004062B6"/>
    <w:rsid w:val="004068A5"/>
    <w:rsid w:val="004076DD"/>
    <w:rsid w:val="004079AD"/>
    <w:rsid w:val="00410492"/>
    <w:rsid w:val="00414C6B"/>
    <w:rsid w:val="004169F8"/>
    <w:rsid w:val="004204D5"/>
    <w:rsid w:val="00421B70"/>
    <w:rsid w:val="0042385E"/>
    <w:rsid w:val="00424721"/>
    <w:rsid w:val="004274F9"/>
    <w:rsid w:val="004376C9"/>
    <w:rsid w:val="0044026F"/>
    <w:rsid w:val="004414EE"/>
    <w:rsid w:val="0044232B"/>
    <w:rsid w:val="0044318F"/>
    <w:rsid w:val="004439CB"/>
    <w:rsid w:val="00443B11"/>
    <w:rsid w:val="00443B64"/>
    <w:rsid w:val="004458A4"/>
    <w:rsid w:val="00445D22"/>
    <w:rsid w:val="00446662"/>
    <w:rsid w:val="004530A1"/>
    <w:rsid w:val="00454D98"/>
    <w:rsid w:val="00455C24"/>
    <w:rsid w:val="00455DA5"/>
    <w:rsid w:val="0045642B"/>
    <w:rsid w:val="00456A37"/>
    <w:rsid w:val="004574BF"/>
    <w:rsid w:val="004616B6"/>
    <w:rsid w:val="00462367"/>
    <w:rsid w:val="0046421C"/>
    <w:rsid w:val="00466D5C"/>
    <w:rsid w:val="004719A3"/>
    <w:rsid w:val="00472752"/>
    <w:rsid w:val="00472B5D"/>
    <w:rsid w:val="00472CA4"/>
    <w:rsid w:val="00473AA4"/>
    <w:rsid w:val="0047632B"/>
    <w:rsid w:val="00476A95"/>
    <w:rsid w:val="00477775"/>
    <w:rsid w:val="00481A06"/>
    <w:rsid w:val="00490201"/>
    <w:rsid w:val="00492066"/>
    <w:rsid w:val="004922DA"/>
    <w:rsid w:val="004925BD"/>
    <w:rsid w:val="00492D19"/>
    <w:rsid w:val="004949F7"/>
    <w:rsid w:val="00497C68"/>
    <w:rsid w:val="004A0CF5"/>
    <w:rsid w:val="004A29A0"/>
    <w:rsid w:val="004A2C68"/>
    <w:rsid w:val="004A3A9F"/>
    <w:rsid w:val="004A7D8E"/>
    <w:rsid w:val="004B57E3"/>
    <w:rsid w:val="004B7E11"/>
    <w:rsid w:val="004C0443"/>
    <w:rsid w:val="004C695D"/>
    <w:rsid w:val="004D122A"/>
    <w:rsid w:val="004D3B60"/>
    <w:rsid w:val="004D3F65"/>
    <w:rsid w:val="004D7970"/>
    <w:rsid w:val="004E1CBD"/>
    <w:rsid w:val="004E1D48"/>
    <w:rsid w:val="004E497D"/>
    <w:rsid w:val="004E564F"/>
    <w:rsid w:val="004E5A23"/>
    <w:rsid w:val="004E79B1"/>
    <w:rsid w:val="004E7C45"/>
    <w:rsid w:val="004F02C4"/>
    <w:rsid w:val="004F1096"/>
    <w:rsid w:val="004F1E85"/>
    <w:rsid w:val="004F3F41"/>
    <w:rsid w:val="00500341"/>
    <w:rsid w:val="00500B9C"/>
    <w:rsid w:val="00502444"/>
    <w:rsid w:val="005045F3"/>
    <w:rsid w:val="00505BBD"/>
    <w:rsid w:val="005068A8"/>
    <w:rsid w:val="0050778B"/>
    <w:rsid w:val="005105D0"/>
    <w:rsid w:val="005126C1"/>
    <w:rsid w:val="005144B4"/>
    <w:rsid w:val="00514E26"/>
    <w:rsid w:val="005155F9"/>
    <w:rsid w:val="005156FF"/>
    <w:rsid w:val="00516759"/>
    <w:rsid w:val="005211EB"/>
    <w:rsid w:val="00522611"/>
    <w:rsid w:val="00522CA8"/>
    <w:rsid w:val="00526E34"/>
    <w:rsid w:val="005303C8"/>
    <w:rsid w:val="005319B5"/>
    <w:rsid w:val="00531EB0"/>
    <w:rsid w:val="00532C13"/>
    <w:rsid w:val="005340CD"/>
    <w:rsid w:val="00534E11"/>
    <w:rsid w:val="00536EED"/>
    <w:rsid w:val="00540307"/>
    <w:rsid w:val="00542875"/>
    <w:rsid w:val="00544B53"/>
    <w:rsid w:val="00547F12"/>
    <w:rsid w:val="0055221D"/>
    <w:rsid w:val="005530EC"/>
    <w:rsid w:val="00555DD2"/>
    <w:rsid w:val="0055671F"/>
    <w:rsid w:val="0056195F"/>
    <w:rsid w:val="005621AD"/>
    <w:rsid w:val="00563AA0"/>
    <w:rsid w:val="005643D8"/>
    <w:rsid w:val="00564E1E"/>
    <w:rsid w:val="0056581F"/>
    <w:rsid w:val="00570F38"/>
    <w:rsid w:val="00573DBB"/>
    <w:rsid w:val="00573F49"/>
    <w:rsid w:val="0057439A"/>
    <w:rsid w:val="00577914"/>
    <w:rsid w:val="00577D56"/>
    <w:rsid w:val="00580620"/>
    <w:rsid w:val="00581449"/>
    <w:rsid w:val="0058547D"/>
    <w:rsid w:val="0058637F"/>
    <w:rsid w:val="005872E7"/>
    <w:rsid w:val="00590351"/>
    <w:rsid w:val="0059381A"/>
    <w:rsid w:val="005966AD"/>
    <w:rsid w:val="0059707A"/>
    <w:rsid w:val="00597887"/>
    <w:rsid w:val="005A223B"/>
    <w:rsid w:val="005A22CA"/>
    <w:rsid w:val="005A2340"/>
    <w:rsid w:val="005A2D35"/>
    <w:rsid w:val="005A2D5D"/>
    <w:rsid w:val="005A3338"/>
    <w:rsid w:val="005A3C33"/>
    <w:rsid w:val="005A5702"/>
    <w:rsid w:val="005A67A6"/>
    <w:rsid w:val="005A7A1E"/>
    <w:rsid w:val="005B6A38"/>
    <w:rsid w:val="005C3459"/>
    <w:rsid w:val="005C491C"/>
    <w:rsid w:val="005C50BD"/>
    <w:rsid w:val="005C647E"/>
    <w:rsid w:val="005C7BCF"/>
    <w:rsid w:val="005D11F6"/>
    <w:rsid w:val="005D1D32"/>
    <w:rsid w:val="005D2C85"/>
    <w:rsid w:val="005D399C"/>
    <w:rsid w:val="005D3A67"/>
    <w:rsid w:val="005D6836"/>
    <w:rsid w:val="005E3BB3"/>
    <w:rsid w:val="005F01C6"/>
    <w:rsid w:val="005F03CB"/>
    <w:rsid w:val="005F1A7C"/>
    <w:rsid w:val="005F3368"/>
    <w:rsid w:val="005F779C"/>
    <w:rsid w:val="00600C43"/>
    <w:rsid w:val="00600D83"/>
    <w:rsid w:val="00601FED"/>
    <w:rsid w:val="006036D2"/>
    <w:rsid w:val="00607C65"/>
    <w:rsid w:val="00617FAE"/>
    <w:rsid w:val="00620C40"/>
    <w:rsid w:val="0062209D"/>
    <w:rsid w:val="00622F1F"/>
    <w:rsid w:val="00623F0D"/>
    <w:rsid w:val="00630D9B"/>
    <w:rsid w:val="00633DCF"/>
    <w:rsid w:val="0063492A"/>
    <w:rsid w:val="006350F5"/>
    <w:rsid w:val="0064173E"/>
    <w:rsid w:val="00641B02"/>
    <w:rsid w:val="00641B1F"/>
    <w:rsid w:val="0064263F"/>
    <w:rsid w:val="00642881"/>
    <w:rsid w:val="006431AE"/>
    <w:rsid w:val="0064393B"/>
    <w:rsid w:val="00653FA2"/>
    <w:rsid w:val="00655A61"/>
    <w:rsid w:val="00655E8B"/>
    <w:rsid w:val="00657D9B"/>
    <w:rsid w:val="00660C98"/>
    <w:rsid w:val="00662408"/>
    <w:rsid w:val="00662B2D"/>
    <w:rsid w:val="0066350D"/>
    <w:rsid w:val="0066663B"/>
    <w:rsid w:val="00673EBD"/>
    <w:rsid w:val="00675641"/>
    <w:rsid w:val="006772C5"/>
    <w:rsid w:val="00677628"/>
    <w:rsid w:val="00680C82"/>
    <w:rsid w:val="00682015"/>
    <w:rsid w:val="00682FBD"/>
    <w:rsid w:val="00685024"/>
    <w:rsid w:val="00687129"/>
    <w:rsid w:val="00691F05"/>
    <w:rsid w:val="0069544E"/>
    <w:rsid w:val="00695DF8"/>
    <w:rsid w:val="006A09C8"/>
    <w:rsid w:val="006A237E"/>
    <w:rsid w:val="006A4FA8"/>
    <w:rsid w:val="006A5690"/>
    <w:rsid w:val="006B2B29"/>
    <w:rsid w:val="006B49BD"/>
    <w:rsid w:val="006B59D6"/>
    <w:rsid w:val="006B5FFC"/>
    <w:rsid w:val="006C1BB6"/>
    <w:rsid w:val="006C407B"/>
    <w:rsid w:val="006C573B"/>
    <w:rsid w:val="006C6C75"/>
    <w:rsid w:val="006D21C7"/>
    <w:rsid w:val="006D2851"/>
    <w:rsid w:val="006D34EB"/>
    <w:rsid w:val="006D4262"/>
    <w:rsid w:val="006D5C5D"/>
    <w:rsid w:val="006D76BE"/>
    <w:rsid w:val="006E1687"/>
    <w:rsid w:val="006E2FFF"/>
    <w:rsid w:val="006F2B35"/>
    <w:rsid w:val="006F4422"/>
    <w:rsid w:val="006F497B"/>
    <w:rsid w:val="006F7AFA"/>
    <w:rsid w:val="00700389"/>
    <w:rsid w:val="007037AC"/>
    <w:rsid w:val="0070712E"/>
    <w:rsid w:val="00710105"/>
    <w:rsid w:val="00713779"/>
    <w:rsid w:val="007139B9"/>
    <w:rsid w:val="00713F06"/>
    <w:rsid w:val="00714C1A"/>
    <w:rsid w:val="0071592D"/>
    <w:rsid w:val="00716B14"/>
    <w:rsid w:val="00717042"/>
    <w:rsid w:val="00721FB9"/>
    <w:rsid w:val="00722085"/>
    <w:rsid w:val="007244F0"/>
    <w:rsid w:val="00724814"/>
    <w:rsid w:val="00725505"/>
    <w:rsid w:val="007259E3"/>
    <w:rsid w:val="00730028"/>
    <w:rsid w:val="007323AE"/>
    <w:rsid w:val="00735119"/>
    <w:rsid w:val="00740549"/>
    <w:rsid w:val="00741C6A"/>
    <w:rsid w:val="0074293C"/>
    <w:rsid w:val="00747690"/>
    <w:rsid w:val="00752FB4"/>
    <w:rsid w:val="00754DD6"/>
    <w:rsid w:val="007575BC"/>
    <w:rsid w:val="00761A79"/>
    <w:rsid w:val="00761FB0"/>
    <w:rsid w:val="007621C3"/>
    <w:rsid w:val="007623CB"/>
    <w:rsid w:val="00763788"/>
    <w:rsid w:val="00765175"/>
    <w:rsid w:val="00765326"/>
    <w:rsid w:val="00766BD6"/>
    <w:rsid w:val="00777FF7"/>
    <w:rsid w:val="00782BBE"/>
    <w:rsid w:val="007841B8"/>
    <w:rsid w:val="00785D0E"/>
    <w:rsid w:val="00791B5E"/>
    <w:rsid w:val="00792271"/>
    <w:rsid w:val="007941B3"/>
    <w:rsid w:val="00794E45"/>
    <w:rsid w:val="00796806"/>
    <w:rsid w:val="00796958"/>
    <w:rsid w:val="0079708B"/>
    <w:rsid w:val="007A0657"/>
    <w:rsid w:val="007A0E8C"/>
    <w:rsid w:val="007A2C41"/>
    <w:rsid w:val="007A392F"/>
    <w:rsid w:val="007A735F"/>
    <w:rsid w:val="007B035D"/>
    <w:rsid w:val="007B1F5D"/>
    <w:rsid w:val="007B23A6"/>
    <w:rsid w:val="007B37B9"/>
    <w:rsid w:val="007C15CF"/>
    <w:rsid w:val="007C3AAB"/>
    <w:rsid w:val="007C3E9B"/>
    <w:rsid w:val="007C4704"/>
    <w:rsid w:val="007C48F8"/>
    <w:rsid w:val="007C4E08"/>
    <w:rsid w:val="007C60FB"/>
    <w:rsid w:val="007D03E8"/>
    <w:rsid w:val="007D2284"/>
    <w:rsid w:val="007D3824"/>
    <w:rsid w:val="007D596C"/>
    <w:rsid w:val="007D6DD8"/>
    <w:rsid w:val="007E0890"/>
    <w:rsid w:val="007E2809"/>
    <w:rsid w:val="007E2DB0"/>
    <w:rsid w:val="007E4003"/>
    <w:rsid w:val="007E5602"/>
    <w:rsid w:val="007E5FE8"/>
    <w:rsid w:val="007E6223"/>
    <w:rsid w:val="007E6249"/>
    <w:rsid w:val="007F0ECB"/>
    <w:rsid w:val="007F1225"/>
    <w:rsid w:val="00800137"/>
    <w:rsid w:val="008011C0"/>
    <w:rsid w:val="00806A20"/>
    <w:rsid w:val="008128A5"/>
    <w:rsid w:val="008135FC"/>
    <w:rsid w:val="00813AB9"/>
    <w:rsid w:val="008173F4"/>
    <w:rsid w:val="00817CB1"/>
    <w:rsid w:val="008207A1"/>
    <w:rsid w:val="008226F8"/>
    <w:rsid w:val="00823FBF"/>
    <w:rsid w:val="0082596D"/>
    <w:rsid w:val="008262EF"/>
    <w:rsid w:val="008301DB"/>
    <w:rsid w:val="008337E4"/>
    <w:rsid w:val="00834FD4"/>
    <w:rsid w:val="00836CD1"/>
    <w:rsid w:val="00837505"/>
    <w:rsid w:val="00840F93"/>
    <w:rsid w:val="0084522F"/>
    <w:rsid w:val="00850564"/>
    <w:rsid w:val="0085142E"/>
    <w:rsid w:val="0085649C"/>
    <w:rsid w:val="00856EA5"/>
    <w:rsid w:val="00857421"/>
    <w:rsid w:val="008600D4"/>
    <w:rsid w:val="008603FF"/>
    <w:rsid w:val="0086072B"/>
    <w:rsid w:val="008626C6"/>
    <w:rsid w:val="0086394D"/>
    <w:rsid w:val="0086463D"/>
    <w:rsid w:val="00866464"/>
    <w:rsid w:val="00866A34"/>
    <w:rsid w:val="00867F78"/>
    <w:rsid w:val="0087077E"/>
    <w:rsid w:val="0087141D"/>
    <w:rsid w:val="00872379"/>
    <w:rsid w:val="008753D3"/>
    <w:rsid w:val="00877904"/>
    <w:rsid w:val="00877FE8"/>
    <w:rsid w:val="00880C16"/>
    <w:rsid w:val="008813BA"/>
    <w:rsid w:val="0088149D"/>
    <w:rsid w:val="008827FF"/>
    <w:rsid w:val="008838F1"/>
    <w:rsid w:val="008849E5"/>
    <w:rsid w:val="00886235"/>
    <w:rsid w:val="008976A9"/>
    <w:rsid w:val="008A0F59"/>
    <w:rsid w:val="008A1DBF"/>
    <w:rsid w:val="008A270C"/>
    <w:rsid w:val="008A5A02"/>
    <w:rsid w:val="008A6275"/>
    <w:rsid w:val="008B2B85"/>
    <w:rsid w:val="008B3596"/>
    <w:rsid w:val="008B4187"/>
    <w:rsid w:val="008B5A81"/>
    <w:rsid w:val="008B6F11"/>
    <w:rsid w:val="008C0901"/>
    <w:rsid w:val="008C0F86"/>
    <w:rsid w:val="008C11D6"/>
    <w:rsid w:val="008D5C4B"/>
    <w:rsid w:val="008D644C"/>
    <w:rsid w:val="008D728E"/>
    <w:rsid w:val="008E0EB7"/>
    <w:rsid w:val="008E0EF9"/>
    <w:rsid w:val="008E3781"/>
    <w:rsid w:val="008F5E79"/>
    <w:rsid w:val="008F6CE9"/>
    <w:rsid w:val="008F7BFD"/>
    <w:rsid w:val="008F7F76"/>
    <w:rsid w:val="00901895"/>
    <w:rsid w:val="009019FB"/>
    <w:rsid w:val="00903FD1"/>
    <w:rsid w:val="009050F8"/>
    <w:rsid w:val="00905B25"/>
    <w:rsid w:val="009076E9"/>
    <w:rsid w:val="009126A1"/>
    <w:rsid w:val="00913027"/>
    <w:rsid w:val="00913B41"/>
    <w:rsid w:val="00920496"/>
    <w:rsid w:val="0092053A"/>
    <w:rsid w:val="009209F3"/>
    <w:rsid w:val="00922BFD"/>
    <w:rsid w:val="00925DF2"/>
    <w:rsid w:val="009277C2"/>
    <w:rsid w:val="00930AA6"/>
    <w:rsid w:val="00930CD2"/>
    <w:rsid w:val="00931104"/>
    <w:rsid w:val="00931CF5"/>
    <w:rsid w:val="00933B02"/>
    <w:rsid w:val="00934D43"/>
    <w:rsid w:val="009361BD"/>
    <w:rsid w:val="0094367C"/>
    <w:rsid w:val="009458F5"/>
    <w:rsid w:val="00945D80"/>
    <w:rsid w:val="00945F64"/>
    <w:rsid w:val="00946725"/>
    <w:rsid w:val="00947F03"/>
    <w:rsid w:val="00956423"/>
    <w:rsid w:val="009564CC"/>
    <w:rsid w:val="009568C4"/>
    <w:rsid w:val="009611BE"/>
    <w:rsid w:val="0096148F"/>
    <w:rsid w:val="00961B2C"/>
    <w:rsid w:val="00962CBC"/>
    <w:rsid w:val="00970E55"/>
    <w:rsid w:val="0097106B"/>
    <w:rsid w:val="00971B70"/>
    <w:rsid w:val="00972E99"/>
    <w:rsid w:val="00973C31"/>
    <w:rsid w:val="0097427D"/>
    <w:rsid w:val="009747B2"/>
    <w:rsid w:val="00974919"/>
    <w:rsid w:val="0097562A"/>
    <w:rsid w:val="0097569F"/>
    <w:rsid w:val="00977968"/>
    <w:rsid w:val="00982B82"/>
    <w:rsid w:val="00983693"/>
    <w:rsid w:val="009843B7"/>
    <w:rsid w:val="009874B5"/>
    <w:rsid w:val="00994483"/>
    <w:rsid w:val="009A04D5"/>
    <w:rsid w:val="009A0550"/>
    <w:rsid w:val="009A11C6"/>
    <w:rsid w:val="009A4252"/>
    <w:rsid w:val="009A6F65"/>
    <w:rsid w:val="009A760D"/>
    <w:rsid w:val="009B2245"/>
    <w:rsid w:val="009B430B"/>
    <w:rsid w:val="009B65FC"/>
    <w:rsid w:val="009C767C"/>
    <w:rsid w:val="009D0080"/>
    <w:rsid w:val="009D1805"/>
    <w:rsid w:val="009D2A7E"/>
    <w:rsid w:val="009D3DFC"/>
    <w:rsid w:val="009D4256"/>
    <w:rsid w:val="009D4BE1"/>
    <w:rsid w:val="009D6E2C"/>
    <w:rsid w:val="009E4E1C"/>
    <w:rsid w:val="009E7865"/>
    <w:rsid w:val="009F1498"/>
    <w:rsid w:val="009F5276"/>
    <w:rsid w:val="009F5609"/>
    <w:rsid w:val="009F5912"/>
    <w:rsid w:val="009F77B4"/>
    <w:rsid w:val="009F7C93"/>
    <w:rsid w:val="00A04806"/>
    <w:rsid w:val="00A075F3"/>
    <w:rsid w:val="00A0795E"/>
    <w:rsid w:val="00A07FC4"/>
    <w:rsid w:val="00A1140B"/>
    <w:rsid w:val="00A11775"/>
    <w:rsid w:val="00A127AD"/>
    <w:rsid w:val="00A12DD1"/>
    <w:rsid w:val="00A13087"/>
    <w:rsid w:val="00A13416"/>
    <w:rsid w:val="00A13F6F"/>
    <w:rsid w:val="00A15877"/>
    <w:rsid w:val="00A176C6"/>
    <w:rsid w:val="00A21741"/>
    <w:rsid w:val="00A22507"/>
    <w:rsid w:val="00A23299"/>
    <w:rsid w:val="00A250BA"/>
    <w:rsid w:val="00A25634"/>
    <w:rsid w:val="00A268CC"/>
    <w:rsid w:val="00A26975"/>
    <w:rsid w:val="00A3077D"/>
    <w:rsid w:val="00A361B8"/>
    <w:rsid w:val="00A36CEA"/>
    <w:rsid w:val="00A424B8"/>
    <w:rsid w:val="00A5035A"/>
    <w:rsid w:val="00A53A8B"/>
    <w:rsid w:val="00A547D1"/>
    <w:rsid w:val="00A5491F"/>
    <w:rsid w:val="00A54BEB"/>
    <w:rsid w:val="00A560DF"/>
    <w:rsid w:val="00A5661C"/>
    <w:rsid w:val="00A630AB"/>
    <w:rsid w:val="00A653F7"/>
    <w:rsid w:val="00A734C5"/>
    <w:rsid w:val="00A7430E"/>
    <w:rsid w:val="00A74ADD"/>
    <w:rsid w:val="00A805E3"/>
    <w:rsid w:val="00A816E8"/>
    <w:rsid w:val="00A817AF"/>
    <w:rsid w:val="00A83779"/>
    <w:rsid w:val="00A84499"/>
    <w:rsid w:val="00A84C79"/>
    <w:rsid w:val="00A858A1"/>
    <w:rsid w:val="00A86928"/>
    <w:rsid w:val="00A90296"/>
    <w:rsid w:val="00A92154"/>
    <w:rsid w:val="00A927C9"/>
    <w:rsid w:val="00A93017"/>
    <w:rsid w:val="00A94521"/>
    <w:rsid w:val="00A9574E"/>
    <w:rsid w:val="00A97405"/>
    <w:rsid w:val="00A97827"/>
    <w:rsid w:val="00AA23EF"/>
    <w:rsid w:val="00AA56CA"/>
    <w:rsid w:val="00AA6C17"/>
    <w:rsid w:val="00AA7B72"/>
    <w:rsid w:val="00AB48F6"/>
    <w:rsid w:val="00AC4535"/>
    <w:rsid w:val="00AC6953"/>
    <w:rsid w:val="00AD14C1"/>
    <w:rsid w:val="00AD2586"/>
    <w:rsid w:val="00AD304D"/>
    <w:rsid w:val="00AE1319"/>
    <w:rsid w:val="00AE3BB8"/>
    <w:rsid w:val="00AE4DFD"/>
    <w:rsid w:val="00AE6D0B"/>
    <w:rsid w:val="00AE7CB9"/>
    <w:rsid w:val="00AF214B"/>
    <w:rsid w:val="00AF53F9"/>
    <w:rsid w:val="00AF689E"/>
    <w:rsid w:val="00AF781E"/>
    <w:rsid w:val="00B00E86"/>
    <w:rsid w:val="00B035DA"/>
    <w:rsid w:val="00B06F0B"/>
    <w:rsid w:val="00B07FF4"/>
    <w:rsid w:val="00B133D0"/>
    <w:rsid w:val="00B148CA"/>
    <w:rsid w:val="00B172EB"/>
    <w:rsid w:val="00B1776B"/>
    <w:rsid w:val="00B23571"/>
    <w:rsid w:val="00B30DB1"/>
    <w:rsid w:val="00B31187"/>
    <w:rsid w:val="00B340F1"/>
    <w:rsid w:val="00B35AA8"/>
    <w:rsid w:val="00B36DF3"/>
    <w:rsid w:val="00B36F2B"/>
    <w:rsid w:val="00B37155"/>
    <w:rsid w:val="00B373EC"/>
    <w:rsid w:val="00B40814"/>
    <w:rsid w:val="00B41BC0"/>
    <w:rsid w:val="00B447B5"/>
    <w:rsid w:val="00B44F5E"/>
    <w:rsid w:val="00B45569"/>
    <w:rsid w:val="00B53439"/>
    <w:rsid w:val="00B53AE7"/>
    <w:rsid w:val="00B542DD"/>
    <w:rsid w:val="00B56790"/>
    <w:rsid w:val="00B57852"/>
    <w:rsid w:val="00B62337"/>
    <w:rsid w:val="00B62898"/>
    <w:rsid w:val="00B6457B"/>
    <w:rsid w:val="00B6545A"/>
    <w:rsid w:val="00B65688"/>
    <w:rsid w:val="00B658F8"/>
    <w:rsid w:val="00B673BF"/>
    <w:rsid w:val="00B67C9B"/>
    <w:rsid w:val="00B70348"/>
    <w:rsid w:val="00B725FE"/>
    <w:rsid w:val="00B75127"/>
    <w:rsid w:val="00B76323"/>
    <w:rsid w:val="00B76868"/>
    <w:rsid w:val="00B8033F"/>
    <w:rsid w:val="00B83E2B"/>
    <w:rsid w:val="00B879F7"/>
    <w:rsid w:val="00B92589"/>
    <w:rsid w:val="00B930F1"/>
    <w:rsid w:val="00B942C3"/>
    <w:rsid w:val="00BA013C"/>
    <w:rsid w:val="00BA1A19"/>
    <w:rsid w:val="00BA4F92"/>
    <w:rsid w:val="00BA5853"/>
    <w:rsid w:val="00BA5A1F"/>
    <w:rsid w:val="00BA7B81"/>
    <w:rsid w:val="00BB0330"/>
    <w:rsid w:val="00BB271F"/>
    <w:rsid w:val="00BB4C80"/>
    <w:rsid w:val="00BB5535"/>
    <w:rsid w:val="00BB5F69"/>
    <w:rsid w:val="00BB5FCC"/>
    <w:rsid w:val="00BC1AFE"/>
    <w:rsid w:val="00BC57E8"/>
    <w:rsid w:val="00BC6BD8"/>
    <w:rsid w:val="00BD3F20"/>
    <w:rsid w:val="00BD4A01"/>
    <w:rsid w:val="00BD4EA8"/>
    <w:rsid w:val="00BD608D"/>
    <w:rsid w:val="00BD7DFB"/>
    <w:rsid w:val="00BE0CE2"/>
    <w:rsid w:val="00BE2E66"/>
    <w:rsid w:val="00BE3B52"/>
    <w:rsid w:val="00BE471A"/>
    <w:rsid w:val="00BE4A62"/>
    <w:rsid w:val="00BE69A5"/>
    <w:rsid w:val="00BF095E"/>
    <w:rsid w:val="00BF10CB"/>
    <w:rsid w:val="00BF2F27"/>
    <w:rsid w:val="00BF71BD"/>
    <w:rsid w:val="00BF790D"/>
    <w:rsid w:val="00C00EE0"/>
    <w:rsid w:val="00C049D5"/>
    <w:rsid w:val="00C0729F"/>
    <w:rsid w:val="00C07A66"/>
    <w:rsid w:val="00C07AD5"/>
    <w:rsid w:val="00C12092"/>
    <w:rsid w:val="00C139D4"/>
    <w:rsid w:val="00C13A77"/>
    <w:rsid w:val="00C16593"/>
    <w:rsid w:val="00C2244E"/>
    <w:rsid w:val="00C225BC"/>
    <w:rsid w:val="00C23767"/>
    <w:rsid w:val="00C24469"/>
    <w:rsid w:val="00C2594A"/>
    <w:rsid w:val="00C3163F"/>
    <w:rsid w:val="00C32792"/>
    <w:rsid w:val="00C340FA"/>
    <w:rsid w:val="00C4725F"/>
    <w:rsid w:val="00C50B36"/>
    <w:rsid w:val="00C51780"/>
    <w:rsid w:val="00C534DF"/>
    <w:rsid w:val="00C55ADA"/>
    <w:rsid w:val="00C578EB"/>
    <w:rsid w:val="00C579E2"/>
    <w:rsid w:val="00C61F9B"/>
    <w:rsid w:val="00C65344"/>
    <w:rsid w:val="00C67F91"/>
    <w:rsid w:val="00C70206"/>
    <w:rsid w:val="00C70BC0"/>
    <w:rsid w:val="00C8089C"/>
    <w:rsid w:val="00C812BE"/>
    <w:rsid w:val="00C8240C"/>
    <w:rsid w:val="00C840E0"/>
    <w:rsid w:val="00C9477F"/>
    <w:rsid w:val="00C94B41"/>
    <w:rsid w:val="00CA5183"/>
    <w:rsid w:val="00CB2640"/>
    <w:rsid w:val="00CC119E"/>
    <w:rsid w:val="00CC1910"/>
    <w:rsid w:val="00CC4859"/>
    <w:rsid w:val="00CD0E1F"/>
    <w:rsid w:val="00CD181D"/>
    <w:rsid w:val="00CD1BE7"/>
    <w:rsid w:val="00CD4458"/>
    <w:rsid w:val="00CD6699"/>
    <w:rsid w:val="00CD707C"/>
    <w:rsid w:val="00CE0902"/>
    <w:rsid w:val="00CE0EEB"/>
    <w:rsid w:val="00CE28EC"/>
    <w:rsid w:val="00CE2CE4"/>
    <w:rsid w:val="00CE433F"/>
    <w:rsid w:val="00CE489F"/>
    <w:rsid w:val="00CE5B13"/>
    <w:rsid w:val="00CE5C45"/>
    <w:rsid w:val="00CE73AB"/>
    <w:rsid w:val="00CE7902"/>
    <w:rsid w:val="00CE7F96"/>
    <w:rsid w:val="00CF04CB"/>
    <w:rsid w:val="00CF2158"/>
    <w:rsid w:val="00CF2F68"/>
    <w:rsid w:val="00CF4F90"/>
    <w:rsid w:val="00CF67C6"/>
    <w:rsid w:val="00D01B8D"/>
    <w:rsid w:val="00D04104"/>
    <w:rsid w:val="00D049E9"/>
    <w:rsid w:val="00D055D6"/>
    <w:rsid w:val="00D07B6C"/>
    <w:rsid w:val="00D11346"/>
    <w:rsid w:val="00D17561"/>
    <w:rsid w:val="00D22235"/>
    <w:rsid w:val="00D24CA3"/>
    <w:rsid w:val="00D2585D"/>
    <w:rsid w:val="00D26FF9"/>
    <w:rsid w:val="00D2748C"/>
    <w:rsid w:val="00D3197B"/>
    <w:rsid w:val="00D337F4"/>
    <w:rsid w:val="00D34196"/>
    <w:rsid w:val="00D36731"/>
    <w:rsid w:val="00D44CBC"/>
    <w:rsid w:val="00D50D38"/>
    <w:rsid w:val="00D516A9"/>
    <w:rsid w:val="00D538B6"/>
    <w:rsid w:val="00D54734"/>
    <w:rsid w:val="00D5686C"/>
    <w:rsid w:val="00D56C78"/>
    <w:rsid w:val="00D576EE"/>
    <w:rsid w:val="00D60B32"/>
    <w:rsid w:val="00D6361C"/>
    <w:rsid w:val="00D679A1"/>
    <w:rsid w:val="00D702ED"/>
    <w:rsid w:val="00D72010"/>
    <w:rsid w:val="00D748AC"/>
    <w:rsid w:val="00D750BF"/>
    <w:rsid w:val="00D77468"/>
    <w:rsid w:val="00D8034E"/>
    <w:rsid w:val="00D808BE"/>
    <w:rsid w:val="00D809EB"/>
    <w:rsid w:val="00D80F2A"/>
    <w:rsid w:val="00D80F6C"/>
    <w:rsid w:val="00D81443"/>
    <w:rsid w:val="00D85323"/>
    <w:rsid w:val="00D95BDE"/>
    <w:rsid w:val="00D97744"/>
    <w:rsid w:val="00DA0034"/>
    <w:rsid w:val="00DA0109"/>
    <w:rsid w:val="00DA0225"/>
    <w:rsid w:val="00DA2C48"/>
    <w:rsid w:val="00DA6DAE"/>
    <w:rsid w:val="00DA76F0"/>
    <w:rsid w:val="00DB3CF4"/>
    <w:rsid w:val="00DC191F"/>
    <w:rsid w:val="00DC3E72"/>
    <w:rsid w:val="00DC48F7"/>
    <w:rsid w:val="00DC79ED"/>
    <w:rsid w:val="00DD18B9"/>
    <w:rsid w:val="00DD211F"/>
    <w:rsid w:val="00DD39B7"/>
    <w:rsid w:val="00DD4460"/>
    <w:rsid w:val="00DD6CC2"/>
    <w:rsid w:val="00DE206E"/>
    <w:rsid w:val="00DE3559"/>
    <w:rsid w:val="00DE3E1E"/>
    <w:rsid w:val="00DE4C56"/>
    <w:rsid w:val="00DE63E7"/>
    <w:rsid w:val="00DE75E6"/>
    <w:rsid w:val="00DF1838"/>
    <w:rsid w:val="00E0142D"/>
    <w:rsid w:val="00E014D5"/>
    <w:rsid w:val="00E0251C"/>
    <w:rsid w:val="00E02959"/>
    <w:rsid w:val="00E03B0C"/>
    <w:rsid w:val="00E07CE3"/>
    <w:rsid w:val="00E13251"/>
    <w:rsid w:val="00E13C43"/>
    <w:rsid w:val="00E14E0C"/>
    <w:rsid w:val="00E21980"/>
    <w:rsid w:val="00E21A6F"/>
    <w:rsid w:val="00E224FE"/>
    <w:rsid w:val="00E25618"/>
    <w:rsid w:val="00E2719A"/>
    <w:rsid w:val="00E27A68"/>
    <w:rsid w:val="00E307E5"/>
    <w:rsid w:val="00E308C4"/>
    <w:rsid w:val="00E32D9B"/>
    <w:rsid w:val="00E33147"/>
    <w:rsid w:val="00E35776"/>
    <w:rsid w:val="00E36A2C"/>
    <w:rsid w:val="00E3748C"/>
    <w:rsid w:val="00E40CE0"/>
    <w:rsid w:val="00E427C8"/>
    <w:rsid w:val="00E46CBE"/>
    <w:rsid w:val="00E51D1A"/>
    <w:rsid w:val="00E53675"/>
    <w:rsid w:val="00E53914"/>
    <w:rsid w:val="00E56873"/>
    <w:rsid w:val="00E57584"/>
    <w:rsid w:val="00E57916"/>
    <w:rsid w:val="00E57E88"/>
    <w:rsid w:val="00E60F08"/>
    <w:rsid w:val="00E615F9"/>
    <w:rsid w:val="00E61CAD"/>
    <w:rsid w:val="00E643AA"/>
    <w:rsid w:val="00E658E7"/>
    <w:rsid w:val="00E716F9"/>
    <w:rsid w:val="00E7299E"/>
    <w:rsid w:val="00E7418D"/>
    <w:rsid w:val="00E7545D"/>
    <w:rsid w:val="00E75D0E"/>
    <w:rsid w:val="00E760AB"/>
    <w:rsid w:val="00E77393"/>
    <w:rsid w:val="00E7760D"/>
    <w:rsid w:val="00E80854"/>
    <w:rsid w:val="00E8092A"/>
    <w:rsid w:val="00E8098D"/>
    <w:rsid w:val="00E82C96"/>
    <w:rsid w:val="00E82F73"/>
    <w:rsid w:val="00E84E54"/>
    <w:rsid w:val="00E86259"/>
    <w:rsid w:val="00E871E8"/>
    <w:rsid w:val="00E87A8E"/>
    <w:rsid w:val="00E932DF"/>
    <w:rsid w:val="00E9432C"/>
    <w:rsid w:val="00E94334"/>
    <w:rsid w:val="00E96BB9"/>
    <w:rsid w:val="00E97FB6"/>
    <w:rsid w:val="00EA066D"/>
    <w:rsid w:val="00EA0712"/>
    <w:rsid w:val="00EA2B6E"/>
    <w:rsid w:val="00EA3CF5"/>
    <w:rsid w:val="00EA3F63"/>
    <w:rsid w:val="00EA55D5"/>
    <w:rsid w:val="00EA5CE7"/>
    <w:rsid w:val="00EB0781"/>
    <w:rsid w:val="00EB13BC"/>
    <w:rsid w:val="00EB3A94"/>
    <w:rsid w:val="00EB621D"/>
    <w:rsid w:val="00EB7795"/>
    <w:rsid w:val="00EB79AA"/>
    <w:rsid w:val="00EC09A8"/>
    <w:rsid w:val="00EC2497"/>
    <w:rsid w:val="00EC619F"/>
    <w:rsid w:val="00EC75D5"/>
    <w:rsid w:val="00ED0EE6"/>
    <w:rsid w:val="00ED0F04"/>
    <w:rsid w:val="00ED1F7F"/>
    <w:rsid w:val="00ED3ED9"/>
    <w:rsid w:val="00EE2086"/>
    <w:rsid w:val="00EE5E57"/>
    <w:rsid w:val="00EE6DB9"/>
    <w:rsid w:val="00EE786E"/>
    <w:rsid w:val="00EE7BE6"/>
    <w:rsid w:val="00EE7F59"/>
    <w:rsid w:val="00EF0AA7"/>
    <w:rsid w:val="00EF0EB0"/>
    <w:rsid w:val="00EF2139"/>
    <w:rsid w:val="00EF34AE"/>
    <w:rsid w:val="00EF4E79"/>
    <w:rsid w:val="00EF5ECA"/>
    <w:rsid w:val="00EF631C"/>
    <w:rsid w:val="00F010ED"/>
    <w:rsid w:val="00F02EE7"/>
    <w:rsid w:val="00F04745"/>
    <w:rsid w:val="00F06C6B"/>
    <w:rsid w:val="00F0781F"/>
    <w:rsid w:val="00F11E2C"/>
    <w:rsid w:val="00F12A66"/>
    <w:rsid w:val="00F17D7A"/>
    <w:rsid w:val="00F23F00"/>
    <w:rsid w:val="00F24029"/>
    <w:rsid w:val="00F26058"/>
    <w:rsid w:val="00F34A9B"/>
    <w:rsid w:val="00F4221F"/>
    <w:rsid w:val="00F425BE"/>
    <w:rsid w:val="00F42EDA"/>
    <w:rsid w:val="00F43702"/>
    <w:rsid w:val="00F43826"/>
    <w:rsid w:val="00F44422"/>
    <w:rsid w:val="00F4442B"/>
    <w:rsid w:val="00F46827"/>
    <w:rsid w:val="00F46B81"/>
    <w:rsid w:val="00F46C9F"/>
    <w:rsid w:val="00F50335"/>
    <w:rsid w:val="00F50A50"/>
    <w:rsid w:val="00F510FA"/>
    <w:rsid w:val="00F51A54"/>
    <w:rsid w:val="00F52F5D"/>
    <w:rsid w:val="00F55547"/>
    <w:rsid w:val="00F61559"/>
    <w:rsid w:val="00F61A46"/>
    <w:rsid w:val="00F64175"/>
    <w:rsid w:val="00F65777"/>
    <w:rsid w:val="00F65A2C"/>
    <w:rsid w:val="00F705A6"/>
    <w:rsid w:val="00F71BC3"/>
    <w:rsid w:val="00F73E13"/>
    <w:rsid w:val="00F75CD0"/>
    <w:rsid w:val="00F76BEA"/>
    <w:rsid w:val="00F77131"/>
    <w:rsid w:val="00F81612"/>
    <w:rsid w:val="00F822A8"/>
    <w:rsid w:val="00F82FB5"/>
    <w:rsid w:val="00F9339E"/>
    <w:rsid w:val="00FA09C6"/>
    <w:rsid w:val="00FA18E4"/>
    <w:rsid w:val="00FA2C2B"/>
    <w:rsid w:val="00FA414E"/>
    <w:rsid w:val="00FA5701"/>
    <w:rsid w:val="00FA58F7"/>
    <w:rsid w:val="00FB02D3"/>
    <w:rsid w:val="00FB1CAA"/>
    <w:rsid w:val="00FB391F"/>
    <w:rsid w:val="00FB40E3"/>
    <w:rsid w:val="00FB6D7E"/>
    <w:rsid w:val="00FC2E34"/>
    <w:rsid w:val="00FC38BF"/>
    <w:rsid w:val="00FC52F7"/>
    <w:rsid w:val="00FC5578"/>
    <w:rsid w:val="00FC60EE"/>
    <w:rsid w:val="00FD06DE"/>
    <w:rsid w:val="00FD17B7"/>
    <w:rsid w:val="00FD27B0"/>
    <w:rsid w:val="00FD2B2A"/>
    <w:rsid w:val="00FD330F"/>
    <w:rsid w:val="00FD3976"/>
    <w:rsid w:val="00FD4869"/>
    <w:rsid w:val="00FD69F8"/>
    <w:rsid w:val="00FD7ADE"/>
    <w:rsid w:val="00FE0878"/>
    <w:rsid w:val="00FE0EB9"/>
    <w:rsid w:val="00FE14DF"/>
    <w:rsid w:val="00FE202B"/>
    <w:rsid w:val="00FE6E3F"/>
    <w:rsid w:val="00FF08FD"/>
    <w:rsid w:val="00FF3ED8"/>
    <w:rsid w:val="00FF3FC6"/>
    <w:rsid w:val="00FF5BBC"/>
    <w:rsid w:val="00FF76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A29A0"/>
    <w:pPr>
      <w:widowControl w:val="0"/>
      <w:jc w:val="both"/>
    </w:pPr>
    <w:rPr>
      <w:kern w:val="2"/>
      <w:sz w:val="24"/>
    </w:rPr>
  </w:style>
  <w:style w:type="paragraph" w:styleId="1">
    <w:name w:val="heading 1"/>
    <w:aliases w:val="h1,H1,Huvudrubrik,l1,Sec1,1st level,h11,1st level1,h12,1st level2,h13,1st level3,h14,1st level4,h15,1st level5,h16,1st level6,h17,1st level7,h18,1st level8,h111,1st level11,h121,1st level21,h131,1st level31,h141,1st level41,h112,1st level12,1,h122"/>
    <w:basedOn w:val="a"/>
    <w:next w:val="a"/>
    <w:qFormat/>
    <w:rsid w:val="004A29A0"/>
    <w:pPr>
      <w:keepNext/>
      <w:keepLines/>
      <w:pageBreakBefore/>
      <w:numPr>
        <w:numId w:val="1"/>
      </w:numPr>
      <w:spacing w:before="120" w:after="320" w:line="578" w:lineRule="auto"/>
      <w:jc w:val="left"/>
      <w:outlineLvl w:val="0"/>
    </w:pPr>
    <w:rPr>
      <w:rFonts w:ascii="Arial" w:eastAsia="黑体" w:hAnsi="Arial"/>
      <w:b/>
      <w:kern w:val="44"/>
      <w:sz w:val="44"/>
    </w:rPr>
  </w:style>
  <w:style w:type="paragraph" w:styleId="2">
    <w:name w:val="heading 2"/>
    <w:basedOn w:val="a"/>
    <w:next w:val="a"/>
    <w:qFormat/>
    <w:rsid w:val="004A29A0"/>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4A29A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semiHidden/>
    <w:unhideWhenUsed/>
    <w:qFormat/>
    <w:rsid w:val="0019032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qFormat/>
    <w:rsid w:val="004A29A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4A29A0"/>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
    <w:next w:val="a"/>
    <w:qFormat/>
    <w:rsid w:val="004A29A0"/>
    <w:pPr>
      <w:keepNext/>
      <w:keepLines/>
      <w:numPr>
        <w:ilvl w:val="6"/>
        <w:numId w:val="1"/>
      </w:numPr>
      <w:spacing w:before="240" w:after="64" w:line="320" w:lineRule="auto"/>
      <w:outlineLvl w:val="6"/>
    </w:pPr>
    <w:rPr>
      <w:b/>
      <w:bCs/>
      <w:szCs w:val="24"/>
    </w:rPr>
  </w:style>
  <w:style w:type="paragraph" w:styleId="8">
    <w:name w:val="heading 8"/>
    <w:basedOn w:val="a"/>
    <w:next w:val="a"/>
    <w:qFormat/>
    <w:rsid w:val="004A29A0"/>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
    <w:next w:val="a"/>
    <w:qFormat/>
    <w:rsid w:val="004A29A0"/>
    <w:pPr>
      <w:keepNext/>
      <w:keepLines/>
      <w:numPr>
        <w:ilvl w:val="8"/>
        <w:numId w:val="1"/>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封面主标题"/>
    <w:basedOn w:val="a"/>
    <w:rsid w:val="004A29A0"/>
    <w:pPr>
      <w:spacing w:before="156" w:after="156"/>
      <w:jc w:val="center"/>
    </w:pPr>
    <w:rPr>
      <w:rFonts w:ascii="黑体" w:eastAsia="黑体" w:cs="宋体"/>
      <w:b/>
      <w:bCs/>
      <w:emboss/>
      <w:color w:val="000000"/>
      <w:sz w:val="44"/>
    </w:rPr>
  </w:style>
  <w:style w:type="paragraph" w:customStyle="1" w:styleId="a4">
    <w:name w:val="封面版本"/>
    <w:basedOn w:val="a"/>
    <w:rsid w:val="004A29A0"/>
    <w:pPr>
      <w:jc w:val="center"/>
    </w:pPr>
    <w:rPr>
      <w:rFonts w:ascii="宋体" w:hAnsi="宋体" w:cs="宋体"/>
      <w:sz w:val="30"/>
    </w:rPr>
  </w:style>
  <w:style w:type="paragraph" w:styleId="a5">
    <w:name w:val="footer"/>
    <w:basedOn w:val="a"/>
    <w:rsid w:val="004A29A0"/>
    <w:pPr>
      <w:tabs>
        <w:tab w:val="center" w:pos="4153"/>
        <w:tab w:val="right" w:pos="8306"/>
      </w:tabs>
      <w:snapToGrid w:val="0"/>
      <w:jc w:val="left"/>
    </w:pPr>
    <w:rPr>
      <w:sz w:val="18"/>
    </w:rPr>
  </w:style>
  <w:style w:type="paragraph" w:styleId="a6">
    <w:name w:val="header"/>
    <w:basedOn w:val="a"/>
    <w:rsid w:val="004A29A0"/>
    <w:pPr>
      <w:pBdr>
        <w:bottom w:val="single" w:sz="6" w:space="1" w:color="auto"/>
      </w:pBdr>
      <w:tabs>
        <w:tab w:val="center" w:pos="4153"/>
        <w:tab w:val="right" w:pos="8306"/>
      </w:tabs>
      <w:snapToGrid w:val="0"/>
      <w:jc w:val="center"/>
    </w:pPr>
    <w:rPr>
      <w:sz w:val="18"/>
    </w:rPr>
  </w:style>
  <w:style w:type="paragraph" w:customStyle="1" w:styleId="a7">
    <w:name w:val="封面单位"/>
    <w:basedOn w:val="a"/>
    <w:rsid w:val="004A29A0"/>
    <w:pPr>
      <w:jc w:val="center"/>
    </w:pPr>
    <w:rPr>
      <w:rFonts w:ascii="楷体_GB2312" w:eastAsia="楷体_GB2312" w:cs="宋体"/>
      <w:b/>
      <w:bCs/>
      <w:sz w:val="32"/>
    </w:rPr>
  </w:style>
  <w:style w:type="character" w:styleId="a8">
    <w:name w:val="page number"/>
    <w:basedOn w:val="a0"/>
    <w:rsid w:val="004A29A0"/>
  </w:style>
  <w:style w:type="paragraph" w:styleId="a9">
    <w:name w:val="Document Map"/>
    <w:basedOn w:val="a"/>
    <w:semiHidden/>
    <w:rsid w:val="004A29A0"/>
    <w:pPr>
      <w:shd w:val="clear" w:color="auto" w:fill="000080"/>
    </w:pPr>
  </w:style>
  <w:style w:type="character" w:styleId="aa">
    <w:name w:val="Strong"/>
    <w:qFormat/>
    <w:rsid w:val="000302EC"/>
    <w:rPr>
      <w:b/>
      <w:bCs/>
    </w:rPr>
  </w:style>
  <w:style w:type="paragraph" w:styleId="ab">
    <w:name w:val="Balloon Text"/>
    <w:basedOn w:val="a"/>
    <w:link w:val="Char"/>
    <w:rsid w:val="005144B4"/>
    <w:rPr>
      <w:sz w:val="18"/>
      <w:szCs w:val="18"/>
    </w:rPr>
  </w:style>
  <w:style w:type="character" w:customStyle="1" w:styleId="Char">
    <w:name w:val="批注框文本 Char"/>
    <w:basedOn w:val="a0"/>
    <w:link w:val="ab"/>
    <w:rsid w:val="005144B4"/>
    <w:rPr>
      <w:kern w:val="2"/>
      <w:sz w:val="18"/>
      <w:szCs w:val="18"/>
    </w:rPr>
  </w:style>
  <w:style w:type="paragraph" w:customStyle="1" w:styleId="PlainText1">
    <w:name w:val="Plain Text1"/>
    <w:basedOn w:val="a"/>
    <w:rsid w:val="005144B4"/>
    <w:pPr>
      <w:autoSpaceDE w:val="0"/>
      <w:autoSpaceDN w:val="0"/>
      <w:adjustRightInd w:val="0"/>
      <w:spacing w:line="360" w:lineRule="auto"/>
    </w:pPr>
    <w:rPr>
      <w:rFonts w:ascii="宋体" w:hAnsi="宋体" w:hint="eastAsia"/>
      <w:sz w:val="21"/>
    </w:rPr>
  </w:style>
  <w:style w:type="paragraph" w:styleId="ac">
    <w:name w:val="List Paragraph"/>
    <w:basedOn w:val="a"/>
    <w:qFormat/>
    <w:rsid w:val="00D07B6C"/>
    <w:pPr>
      <w:ind w:firstLineChars="200" w:firstLine="420"/>
    </w:pPr>
  </w:style>
  <w:style w:type="character" w:customStyle="1" w:styleId="4Char">
    <w:name w:val="标题 4 Char"/>
    <w:basedOn w:val="a0"/>
    <w:link w:val="4"/>
    <w:semiHidden/>
    <w:rsid w:val="0019032D"/>
    <w:rPr>
      <w:rFonts w:asciiTheme="majorHAnsi" w:eastAsiaTheme="majorEastAsia" w:hAnsiTheme="majorHAnsi" w:cstheme="majorBidi"/>
      <w:b/>
      <w:bCs/>
      <w:kern w:val="2"/>
      <w:sz w:val="28"/>
      <w:szCs w:val="28"/>
    </w:rPr>
  </w:style>
  <w:style w:type="character" w:customStyle="1" w:styleId="Char0">
    <w:name w:val="正文缩进 Char"/>
    <w:basedOn w:val="a0"/>
    <w:link w:val="ad"/>
    <w:rsid w:val="0019032D"/>
    <w:rPr>
      <w:sz w:val="24"/>
    </w:rPr>
  </w:style>
  <w:style w:type="paragraph" w:styleId="ad">
    <w:name w:val="Normal Indent"/>
    <w:basedOn w:val="a"/>
    <w:link w:val="Char0"/>
    <w:rsid w:val="0019032D"/>
    <w:pPr>
      <w:spacing w:line="360" w:lineRule="auto"/>
      <w:ind w:firstLine="420"/>
    </w:pPr>
    <w:rPr>
      <w:kern w:val="0"/>
    </w:rPr>
  </w:style>
  <w:style w:type="paragraph" w:styleId="20">
    <w:name w:val="Body Text Indent 2"/>
    <w:basedOn w:val="a"/>
    <w:link w:val="2Char"/>
    <w:rsid w:val="0019032D"/>
    <w:pPr>
      <w:ind w:firstLineChars="200" w:firstLine="480"/>
    </w:pPr>
    <w:rPr>
      <w:rFonts w:ascii="宋体"/>
      <w:kern w:val="0"/>
    </w:rPr>
  </w:style>
  <w:style w:type="character" w:customStyle="1" w:styleId="2Char">
    <w:name w:val="正文文本缩进 2 Char"/>
    <w:basedOn w:val="a0"/>
    <w:link w:val="20"/>
    <w:rsid w:val="0019032D"/>
    <w:rPr>
      <w:rFonts w:ascii="宋体"/>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5.bin"/><Relationship Id="rId28" Type="http://schemas.openxmlformats.org/officeDocument/2006/relationships/image" Target="media/image13.emf"/><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A35D8-0CA4-40EF-B66A-87D48D67F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42</Pages>
  <Words>2180</Words>
  <Characters>12430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sttri</Company>
  <LinksUpToDate>false</LinksUpToDate>
  <CharactersWithSpaces>14581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yangxl</dc:creator>
  <cp:keywords/>
  <cp:lastModifiedBy>杨晓玲</cp:lastModifiedBy>
  <cp:revision>226</cp:revision>
  <dcterms:created xsi:type="dcterms:W3CDTF">2010-04-26T02:33:00Z</dcterms:created>
  <dcterms:modified xsi:type="dcterms:W3CDTF">2010-04-28T04:34:00Z</dcterms:modified>
</cp:coreProperties>
</file>